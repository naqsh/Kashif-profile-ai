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E232F" w:rsidRPr="00C76D39" w:rsidRDefault="00CE232F" w:rsidP="00551DCF">
      <w:pPr>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r w:rsidRPr="00C76D39">
        <w:rPr>
          <w:rFonts w:ascii="Helvetica" w:hAnsi="Helvetica"/>
          <w:color w:val="365F91"/>
          <w:sz w:val="28"/>
          <w:szCs w:val="22"/>
          <w:lang w:val="en-US"/>
          <w14:shadow w14:blurRad="50800" w14:dist="38100" w14:dir="2700000" w14:sx="100000" w14:sy="100000" w14:kx="0" w14:ky="0" w14:algn="tl">
            <w14:srgbClr w14:val="000000">
              <w14:alpha w14:val="60000"/>
            </w14:srgbClr>
          </w14:shadow>
        </w:rPr>
        <w:t xml:space="preserve">                                                                                                </w:t>
      </w:r>
    </w:p>
    <w:p w:rsidR="009E2E05" w:rsidRPr="00C76D39" w:rsidRDefault="009E2E05" w:rsidP="00551DCF">
      <w:pPr>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p>
    <w:p w:rsidR="005D7A42" w:rsidRPr="00C76D39" w:rsidRDefault="005D7A42" w:rsidP="00551DCF">
      <w:pPr>
        <w:pStyle w:val="Heading4"/>
        <w:tabs>
          <w:tab w:val="left" w:pos="0"/>
        </w:tabs>
        <w:jc w:val="left"/>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p>
    <w:p w:rsidR="00A70AF9" w:rsidRPr="00C76D39" w:rsidRDefault="00C76D39" w:rsidP="00551DCF">
      <w:pPr>
        <w:pStyle w:val="Heading4"/>
        <w:tabs>
          <w:tab w:val="left" w:pos="0"/>
        </w:tabs>
        <w:jc w:val="left"/>
        <w:rPr>
          <w:rFonts w:ascii="Helvetica" w:hAnsi="Helvetica"/>
          <w:color w:val="365F91"/>
          <w:sz w:val="28"/>
          <w:szCs w:val="22"/>
          <w:lang w:val="en-US"/>
          <w14:shadow w14:blurRad="50800" w14:dist="38100" w14:dir="2700000" w14:sx="100000" w14:sy="100000" w14:kx="0" w14:ky="0" w14:algn="tl">
            <w14:srgbClr w14:val="000000">
              <w14:alpha w14:val="60000"/>
            </w14:srgbClr>
          </w14:shadow>
        </w:rPr>
      </w:pPr>
      <w:r>
        <w:rPr>
          <w:noProof/>
        </w:rPr>
        <mc:AlternateContent>
          <mc:Choice Requires="wps">
            <w:drawing>
              <wp:anchor distT="0" distB="0" distL="114300" distR="114300" simplePos="0" relativeHeight="251657728" behindDoc="0" locked="0" layoutInCell="1" allowOverlap="1">
                <wp:simplePos x="0" y="0"/>
                <wp:positionH relativeFrom="column">
                  <wp:posOffset>4159885</wp:posOffset>
                </wp:positionH>
                <wp:positionV relativeFrom="paragraph">
                  <wp:posOffset>107315</wp:posOffset>
                </wp:positionV>
                <wp:extent cx="1825625" cy="1181100"/>
                <wp:effectExtent l="0" t="0" r="3175"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25625" cy="1181100"/>
                        </a:xfrm>
                        <a:prstGeom prst="rect">
                          <a:avLst/>
                        </a:prstGeom>
                        <a:solidFill>
                          <a:srgbClr val="FFFFFF"/>
                        </a:solidFill>
                        <a:ln w="9525">
                          <a:solidFill>
                            <a:srgbClr val="548DD4"/>
                          </a:solidFill>
                          <a:miter lim="800000"/>
                          <a:headEnd/>
                          <a:tailEnd/>
                        </a:ln>
                      </wps:spPr>
                      <wps:txbx>
                        <w:txbxContent>
                          <w:p w:rsidR="001B13D0" w:rsidRDefault="00627000" w:rsidP="00627000">
                            <w:r w:rsidRPr="00627000">
                              <w:rPr>
                                <w:noProof/>
                                <w:lang w:val="en-US" w:eastAsia="en-US" w:bidi="ar-SA"/>
                              </w:rPr>
                              <w:drawing>
                                <wp:inline distT="0" distB="0" distL="0" distR="0">
                                  <wp:extent cx="1628775" cy="1162050"/>
                                  <wp:effectExtent l="0" t="0" r="0" b="0"/>
                                  <wp:docPr id="4" name="Picture 4" descr="I:\MCSD Web Applications Logo\MCSD_2013(rgb)_14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CSD Web Applications Logo\MCSD_2013(rgb)_1477.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1620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327.55pt;margin-top:8.45pt;width:143.75pt;height:9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" strokecolor="#548dd4">
                <v:path arrowok="t"/>
                <v:textbox>
                  <w:txbxContent>
                    <w:p w:rsidR="001B13D0" w:rsidRDefault="00627000" w:rsidP="00627000">
                      <w:r w:rsidRPr="00627000">
                        <w:rPr>
                          <w:noProof/>
                          <w:lang w:val="en-US" w:eastAsia="en-US" w:bidi="ar-SA"/>
                        </w:rPr>
                        <w:drawing>
                          <wp:inline distT="0" distB="0" distL="0" distR="0">
                            <wp:extent cx="1628775" cy="1162050"/>
                            <wp:effectExtent l="0" t="0" r="0" b="0"/>
                            <wp:docPr id="4" name="Picture 4" descr="I:\MCSD Web Applications Logo\MCSD_2013(rgb)_147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CSD Web Applications Logo\MCSD_2013(rgb)_1477.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162050"/>
                                    </a:xfrm>
                                    <a:prstGeom prst="rect">
                                      <a:avLst/>
                                    </a:prstGeom>
                                    <a:noFill/>
                                    <a:ln>
                                      <a:noFill/>
                                    </a:ln>
                                  </pic:spPr>
                                </pic:pic>
                              </a:graphicData>
                            </a:graphic>
                          </wp:inline>
                        </w:drawing>
                      </w:r>
                    </w:p>
                  </w:txbxContent>
                </v:textbox>
              </v:shape>
            </w:pict>
          </mc:Fallback>
        </mc:AlternateContent>
      </w:r>
      <w:r w:rsidR="00D76ABC" w:rsidRPr="00C76D39">
        <w:rPr>
          <w:rFonts w:ascii="Helvetica" w:hAnsi="Helvetica"/>
          <w:color w:val="365F91"/>
          <w:sz w:val="28"/>
          <w:szCs w:val="22"/>
          <w:lang w:val="en-US"/>
          <w14:shadow w14:blurRad="50800" w14:dist="38100" w14:dir="2700000" w14:sx="100000" w14:sy="100000" w14:kx="0" w14:ky="0" w14:algn="tl">
            <w14:srgbClr w14:val="000000">
              <w14:alpha w14:val="60000"/>
            </w14:srgbClr>
          </w14:shadow>
        </w:rPr>
        <w:t xml:space="preserve">Kashif Jilani </w:t>
      </w:r>
    </w:p>
    <w:p w:rsidR="00C22540" w:rsidRPr="00F141F5" w:rsidRDefault="00C22540">
      <w:pPr>
        <w:rPr>
          <w:rFonts w:ascii="Helvetica" w:hAnsi="Helvetica"/>
          <w:sz w:val="20"/>
          <w:szCs w:val="20"/>
          <w:lang w:val="en-US"/>
        </w:rPr>
      </w:pPr>
    </w:p>
    <w:p w:rsidR="00D76ABC" w:rsidRDefault="00F238B2">
      <w:pPr>
        <w:rPr>
          <w:rFonts w:ascii="Helvetica" w:hAnsi="Helvetica"/>
          <w:sz w:val="20"/>
          <w:szCs w:val="20"/>
          <w:lang w:val="en-US"/>
        </w:rPr>
      </w:pPr>
      <w:r>
        <w:rPr>
          <w:rFonts w:ascii="Helvetica" w:hAnsi="Helvetica"/>
          <w:sz w:val="20"/>
          <w:szCs w:val="20"/>
          <w:lang w:val="en-US"/>
        </w:rPr>
        <w:t>Temp Address:</w:t>
      </w:r>
      <w:r w:rsidR="002E376E">
        <w:rPr>
          <w:rFonts w:ascii="Helvetica" w:hAnsi="Helvetica"/>
          <w:sz w:val="20"/>
          <w:szCs w:val="20"/>
          <w:lang w:val="en-US"/>
        </w:rPr>
        <w:t xml:space="preserve"> </w:t>
      </w:r>
      <w:r w:rsidR="003D701E">
        <w:rPr>
          <w:rFonts w:ascii="Helvetica" w:hAnsi="Helvetica"/>
          <w:sz w:val="20"/>
          <w:szCs w:val="20"/>
          <w:lang w:val="en-US"/>
        </w:rPr>
        <w:t>378-A Safari Villas Bahria Town</w:t>
      </w:r>
      <w:r w:rsidR="005D7A42">
        <w:rPr>
          <w:rFonts w:ascii="Helvetica" w:hAnsi="Helvetica"/>
          <w:sz w:val="20"/>
          <w:szCs w:val="20"/>
          <w:lang w:val="en-US"/>
        </w:rPr>
        <w:t xml:space="preserve"> Lahore</w:t>
      </w:r>
    </w:p>
    <w:p w:rsidR="00D76ABC" w:rsidRDefault="00D76ABC">
      <w:pPr>
        <w:rPr>
          <w:rFonts w:ascii="Helvetica" w:hAnsi="Helvetica"/>
          <w:sz w:val="20"/>
          <w:szCs w:val="20"/>
          <w:lang w:val="en-US"/>
        </w:rPr>
      </w:pPr>
      <w:r>
        <w:rPr>
          <w:rFonts w:ascii="Helvetica" w:hAnsi="Helvetica"/>
          <w:sz w:val="20"/>
          <w:szCs w:val="20"/>
          <w:lang w:val="en-US"/>
        </w:rPr>
        <w:t>Pakistan</w:t>
      </w:r>
    </w:p>
    <w:p w:rsidR="00F238B2" w:rsidRDefault="00F238B2" w:rsidP="00F238B2">
      <w:pPr>
        <w:rPr>
          <w:rFonts w:ascii="Helvetica" w:hAnsi="Helvetica"/>
          <w:sz w:val="20"/>
          <w:szCs w:val="20"/>
          <w:lang w:val="en-US"/>
        </w:rPr>
      </w:pPr>
      <w:r>
        <w:rPr>
          <w:rFonts w:ascii="Helvetica" w:hAnsi="Helvetica"/>
          <w:sz w:val="20"/>
          <w:szCs w:val="20"/>
          <w:lang w:val="en-US"/>
        </w:rPr>
        <w:t>Perm Address:</w:t>
      </w:r>
      <w:r w:rsidR="00B0394E">
        <w:rPr>
          <w:rFonts w:ascii="Helvetica" w:hAnsi="Helvetica"/>
          <w:sz w:val="20"/>
          <w:szCs w:val="20"/>
          <w:lang w:val="en-US"/>
        </w:rPr>
        <w:t xml:space="preserve">  </w:t>
      </w:r>
      <w:r>
        <w:rPr>
          <w:rFonts w:ascii="Helvetica" w:hAnsi="Helvetica"/>
          <w:sz w:val="20"/>
          <w:szCs w:val="20"/>
          <w:lang w:val="en-US"/>
        </w:rPr>
        <w:t>H.No 1936 Mohalla Gilania I/S Pakgate Multan,</w:t>
      </w:r>
    </w:p>
    <w:p w:rsidR="00F238B2" w:rsidRDefault="00F238B2" w:rsidP="00F238B2">
      <w:pPr>
        <w:rPr>
          <w:rFonts w:ascii="Helvetica" w:hAnsi="Helvetica"/>
          <w:sz w:val="20"/>
          <w:szCs w:val="20"/>
          <w:lang w:val="en-US"/>
        </w:rPr>
      </w:pPr>
      <w:r>
        <w:rPr>
          <w:rFonts w:ascii="Helvetica" w:hAnsi="Helvetica"/>
          <w:sz w:val="20"/>
          <w:szCs w:val="20"/>
          <w:lang w:val="en-US"/>
        </w:rPr>
        <w:t>Pakistan</w:t>
      </w:r>
    </w:p>
    <w:p w:rsidR="00A70AF9" w:rsidRPr="00F141F5" w:rsidRDefault="00A70AF9">
      <w:pPr>
        <w:rPr>
          <w:rFonts w:ascii="Helvetica" w:hAnsi="Helvetica"/>
          <w:sz w:val="20"/>
          <w:szCs w:val="20"/>
          <w:lang w:val="en-US"/>
        </w:rPr>
      </w:pPr>
      <w:r w:rsidRPr="00F141F5">
        <w:rPr>
          <w:rFonts w:ascii="Helvetica" w:hAnsi="Helvetica"/>
          <w:sz w:val="20"/>
          <w:szCs w:val="20"/>
          <w:lang w:val="en-US"/>
        </w:rPr>
        <w:t>Tel: +</w:t>
      </w:r>
      <w:r w:rsidR="00D76ABC">
        <w:rPr>
          <w:rFonts w:ascii="Helvetica" w:hAnsi="Helvetica"/>
          <w:sz w:val="20"/>
          <w:szCs w:val="20"/>
          <w:lang w:val="en-US"/>
        </w:rPr>
        <w:t>92</w:t>
      </w:r>
      <w:r w:rsidRPr="00F141F5">
        <w:rPr>
          <w:rFonts w:ascii="Helvetica" w:hAnsi="Helvetica"/>
          <w:sz w:val="20"/>
          <w:szCs w:val="20"/>
          <w:lang w:val="en-US"/>
        </w:rPr>
        <w:t xml:space="preserve"> (</w:t>
      </w:r>
      <w:r w:rsidR="00D76ABC">
        <w:rPr>
          <w:rFonts w:ascii="Helvetica" w:hAnsi="Helvetica"/>
          <w:sz w:val="20"/>
          <w:szCs w:val="20"/>
          <w:lang w:val="en-US"/>
        </w:rPr>
        <w:t>321</w:t>
      </w:r>
      <w:r w:rsidRPr="00F141F5">
        <w:rPr>
          <w:rFonts w:ascii="Helvetica" w:hAnsi="Helvetica"/>
          <w:sz w:val="20"/>
          <w:szCs w:val="20"/>
          <w:lang w:val="en-US"/>
        </w:rPr>
        <w:t>)</w:t>
      </w:r>
      <w:r w:rsidR="00D76ABC">
        <w:rPr>
          <w:rFonts w:ascii="Helvetica" w:hAnsi="Helvetica"/>
          <w:sz w:val="20"/>
          <w:szCs w:val="20"/>
          <w:lang w:val="en-US"/>
        </w:rPr>
        <w:t xml:space="preserve"> 5817137</w:t>
      </w:r>
    </w:p>
    <w:p w:rsidR="00A70AF9" w:rsidRPr="00F141F5" w:rsidRDefault="0046762D">
      <w:pPr>
        <w:rPr>
          <w:rFonts w:ascii="Helvetica" w:hAnsi="Helvetica"/>
          <w:sz w:val="20"/>
          <w:szCs w:val="20"/>
          <w:lang w:val="en-US"/>
        </w:rPr>
      </w:pPr>
      <w:r w:rsidRPr="00F141F5">
        <w:rPr>
          <w:rFonts w:ascii="Helvetica" w:hAnsi="Helvetica"/>
          <w:sz w:val="20"/>
          <w:szCs w:val="20"/>
          <w:lang w:val="en-US"/>
        </w:rPr>
        <w:t xml:space="preserve">Email: </w:t>
      </w:r>
      <w:r w:rsidR="00E21122">
        <w:rPr>
          <w:rFonts w:ascii="Helvetica" w:hAnsi="Helvetica"/>
          <w:sz w:val="20"/>
          <w:szCs w:val="20"/>
          <w:lang w:val="en-US"/>
        </w:rPr>
        <w:t>kashif-jilani@outlook.com</w:t>
      </w:r>
      <w:r w:rsidR="00A70AF9" w:rsidRPr="00F141F5">
        <w:rPr>
          <w:rFonts w:ascii="Helvetica" w:hAnsi="Helvetica"/>
          <w:sz w:val="20"/>
          <w:szCs w:val="20"/>
          <w:lang w:val="en-US"/>
        </w:rPr>
        <w:t xml:space="preserve"> </w:t>
      </w:r>
    </w:p>
    <w:p w:rsidR="0059728E" w:rsidRPr="00C76D39" w:rsidRDefault="0059728E">
      <w:pPr>
        <w:pStyle w:val="Heading1"/>
        <w:rPr>
          <w:rFonts w:ascii="Helvetica" w:hAnsi="Helvetica"/>
          <w:color w:val="365F91"/>
          <w:sz w:val="22"/>
          <w:szCs w:val="22"/>
          <w:lang w:val="en-US"/>
          <w14:shadow w14:blurRad="50800" w14:dist="38100" w14:dir="2700000" w14:sx="100000" w14:sy="100000" w14:kx="0" w14:ky="0" w14:algn="tl">
            <w14:srgbClr w14:val="000000">
              <w14:alpha w14:val="60000"/>
            </w14:srgbClr>
          </w14:shadow>
        </w:rPr>
      </w:pPr>
    </w:p>
    <w:p w:rsidR="005D6062" w:rsidRPr="00C76D39" w:rsidRDefault="00A70AF9" w:rsidP="005D6062">
      <w:pPr>
        <w:pStyle w:val="Heading1"/>
        <w:rPr>
          <w:rFonts w:ascii="Helvetica" w:hAnsi="Helvetica"/>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olor w:val="365F91"/>
          <w:sz w:val="20"/>
          <w:szCs w:val="20"/>
          <w:lang w:val="en-US"/>
          <w14:shadow w14:blurRad="50800" w14:dist="38100" w14:dir="2700000" w14:sx="100000" w14:sy="100000" w14:kx="0" w14:ky="0" w14:algn="tl">
            <w14:srgbClr w14:val="000000">
              <w14:alpha w14:val="60000"/>
            </w14:srgbClr>
          </w14:shadow>
        </w:rPr>
        <w:t xml:space="preserve">OBJECTIVE </w:t>
      </w:r>
    </w:p>
    <w:p w:rsidR="005D6062" w:rsidRPr="005D6062" w:rsidRDefault="005D6062" w:rsidP="005D6062">
      <w:pPr>
        <w:pStyle w:val="Heading1"/>
        <w:rPr>
          <w:rFonts w:ascii="Helvetica" w:hAnsi="Helvetica"/>
          <w:b w:val="0"/>
          <w:bCs w:val="0"/>
          <w:color w:val="000000"/>
          <w:sz w:val="20"/>
          <w:szCs w:val="20"/>
          <w:lang w:val="en-US"/>
        </w:rPr>
      </w:pPr>
      <w:r w:rsidRPr="005D6062">
        <w:rPr>
          <w:rFonts w:ascii="Helvetica" w:hAnsi="Helvetica"/>
          <w:b w:val="0"/>
          <w:bCs w:val="0"/>
          <w:color w:val="000000"/>
          <w:sz w:val="20"/>
          <w:szCs w:val="20"/>
          <w:lang w:val="en-US"/>
        </w:rPr>
        <w:t xml:space="preserve">To be sincere with my profession and to achieve the highest of my field looking forward towards working for an interactive media and being effective and beneficial in its business promotion. Desiring to work in rapidly changing environment requiring high analytic and decision-making skills at a challenging position. </w:t>
      </w:r>
    </w:p>
    <w:p w:rsidR="00A70AF9" w:rsidRPr="00F141F5" w:rsidRDefault="00A70AF9" w:rsidP="00C35555">
      <w:pPr>
        <w:pStyle w:val="BodyText"/>
        <w:jc w:val="both"/>
        <w:rPr>
          <w:rFonts w:ascii="Helvetica" w:hAnsi="Helvetica"/>
          <w:sz w:val="20"/>
          <w:szCs w:val="20"/>
          <w:lang w:val="en-US"/>
        </w:rPr>
      </w:pPr>
    </w:p>
    <w:p w:rsidR="00C76A35" w:rsidRPr="00F141F5" w:rsidRDefault="00C76A35" w:rsidP="00C35555">
      <w:pPr>
        <w:pStyle w:val="BodyText"/>
        <w:spacing w:line="276" w:lineRule="auto"/>
        <w:jc w:val="both"/>
        <w:rPr>
          <w:rFonts w:ascii="Helvetica" w:hAnsi="Helvetica"/>
          <w:sz w:val="20"/>
          <w:szCs w:val="20"/>
          <w:lang w:val="en-US"/>
        </w:rPr>
      </w:pPr>
      <w:r w:rsidRPr="00C76D39">
        <w:rPr>
          <w:rFonts w:ascii="Helvetica" w:hAnsi="Helvetica"/>
          <w:b/>
          <w:color w:val="365F91"/>
          <w:sz w:val="20"/>
          <w:szCs w:val="20"/>
          <w:lang w:val="en-US"/>
          <w14:shadow w14:blurRad="50800" w14:dist="38100" w14:dir="2700000" w14:sx="100000" w14:sy="100000" w14:kx="0" w14:ky="0" w14:algn="tl">
            <w14:srgbClr w14:val="000000">
              <w14:alpha w14:val="60000"/>
            </w14:srgbClr>
          </w14:shadow>
        </w:rPr>
        <w:t>PROFILE</w:t>
      </w:r>
      <w:r w:rsidRPr="00F141F5">
        <w:rPr>
          <w:rFonts w:ascii="Helvetica" w:hAnsi="Helvetica"/>
          <w:sz w:val="20"/>
          <w:szCs w:val="20"/>
          <w:lang w:val="en-US"/>
        </w:rPr>
        <w:t xml:space="preserve"> </w:t>
      </w:r>
    </w:p>
    <w:p w:rsidR="0093353F" w:rsidRPr="0093353F" w:rsidRDefault="00E42BCF" w:rsidP="0093353F">
      <w:pPr>
        <w:numPr>
          <w:ilvl w:val="0"/>
          <w:numId w:val="34"/>
        </w:numPr>
        <w:tabs>
          <w:tab w:val="clear" w:pos="720"/>
        </w:tabs>
        <w:suppressAutoHyphens w:val="0"/>
        <w:ind w:left="180" w:hanging="180"/>
        <w:rPr>
          <w:rFonts w:ascii="Helvetica" w:hAnsi="Helvetica"/>
          <w:sz w:val="20"/>
          <w:szCs w:val="20"/>
          <w:lang w:val="en-US"/>
        </w:rPr>
      </w:pPr>
      <w:r>
        <w:rPr>
          <w:rFonts w:ascii="Helvetica" w:hAnsi="Helvetica"/>
          <w:sz w:val="20"/>
          <w:szCs w:val="20"/>
          <w:lang w:val="en-US"/>
        </w:rPr>
        <w:t>1</w:t>
      </w:r>
      <w:r w:rsidR="00CC0B69">
        <w:rPr>
          <w:rFonts w:ascii="Helvetica" w:hAnsi="Helvetica"/>
          <w:sz w:val="20"/>
          <w:szCs w:val="20"/>
          <w:lang w:val="en-US"/>
        </w:rPr>
        <w:t>2</w:t>
      </w:r>
      <w:r w:rsidR="00627000">
        <w:rPr>
          <w:rFonts w:ascii="Helvetica" w:hAnsi="Helvetica"/>
          <w:sz w:val="20"/>
          <w:szCs w:val="20"/>
          <w:lang w:val="en-US"/>
        </w:rPr>
        <w:t>+</w:t>
      </w:r>
      <w:r w:rsidR="0093353F" w:rsidRPr="0093353F">
        <w:rPr>
          <w:rFonts w:ascii="Helvetica" w:hAnsi="Helvetica"/>
          <w:sz w:val="20"/>
          <w:szCs w:val="20"/>
          <w:lang w:val="en-US"/>
        </w:rPr>
        <w:t xml:space="preserve"> years of comprehensive experience in</w:t>
      </w:r>
      <w:r w:rsidR="00B0394E">
        <w:rPr>
          <w:rFonts w:ascii="Helvetica" w:hAnsi="Helvetica"/>
          <w:sz w:val="20"/>
          <w:szCs w:val="20"/>
          <w:lang w:val="en-US"/>
        </w:rPr>
        <w:t xml:space="preserve"> Design, </w:t>
      </w:r>
      <w:r w:rsidR="005D7A42">
        <w:rPr>
          <w:rFonts w:ascii="Helvetica" w:hAnsi="Helvetica"/>
          <w:sz w:val="20"/>
          <w:szCs w:val="20"/>
          <w:lang w:val="en-US"/>
        </w:rPr>
        <w:t>Development, Implementation</w:t>
      </w:r>
      <w:r w:rsidR="00B0394E">
        <w:rPr>
          <w:rFonts w:ascii="Helvetica" w:hAnsi="Helvetica"/>
          <w:sz w:val="20"/>
          <w:szCs w:val="20"/>
          <w:lang w:val="en-US"/>
        </w:rPr>
        <w:t xml:space="preserve"> and Integration </w:t>
      </w:r>
      <w:r w:rsidR="0093353F" w:rsidRPr="0093353F">
        <w:rPr>
          <w:rFonts w:ascii="Helvetica" w:hAnsi="Helvetica"/>
          <w:sz w:val="20"/>
          <w:szCs w:val="20"/>
          <w:lang w:val="en-US"/>
        </w:rPr>
        <w:t>of customized software.</w:t>
      </w:r>
    </w:p>
    <w:p w:rsidR="0093353F" w:rsidRP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 xml:space="preserve">Microsoft Certified </w:t>
      </w:r>
      <w:r w:rsidR="001D5A26">
        <w:rPr>
          <w:rFonts w:ascii="Helvetica" w:hAnsi="Helvetica"/>
          <w:sz w:val="20"/>
          <w:szCs w:val="20"/>
          <w:lang w:val="en-US"/>
        </w:rPr>
        <w:t>Solution</w:t>
      </w:r>
      <w:r w:rsidRPr="0093353F">
        <w:rPr>
          <w:rFonts w:ascii="Helvetica" w:hAnsi="Helvetica"/>
          <w:sz w:val="20"/>
          <w:szCs w:val="20"/>
          <w:lang w:val="en-US"/>
        </w:rPr>
        <w:t xml:space="preserve"> Developer for Web Applications.</w:t>
      </w:r>
    </w:p>
    <w:p w:rsid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Solid work experience of most prominent</w:t>
      </w:r>
      <w:r>
        <w:rPr>
          <w:rFonts w:ascii="Helvetica" w:hAnsi="Helvetica"/>
          <w:sz w:val="20"/>
          <w:szCs w:val="20"/>
          <w:lang w:val="en-US"/>
        </w:rPr>
        <w:t xml:space="preserve"> Technologies (</w:t>
      </w:r>
      <w:r w:rsidRPr="0093353F">
        <w:rPr>
          <w:rFonts w:ascii="Helvetica" w:hAnsi="Helvetica"/>
          <w:sz w:val="20"/>
          <w:szCs w:val="20"/>
          <w:lang w:val="en-US"/>
        </w:rPr>
        <w:t>ASP.NET,</w:t>
      </w:r>
      <w:r w:rsidR="00202650">
        <w:rPr>
          <w:rFonts w:ascii="Helvetica" w:hAnsi="Helvetica"/>
          <w:sz w:val="20"/>
          <w:szCs w:val="20"/>
          <w:lang w:val="en-US"/>
        </w:rPr>
        <w:t xml:space="preserve"> Desktop Applications,</w:t>
      </w:r>
      <w:r w:rsidRPr="0093353F">
        <w:rPr>
          <w:rFonts w:ascii="Helvetica" w:hAnsi="Helvetica"/>
          <w:sz w:val="20"/>
          <w:szCs w:val="20"/>
          <w:lang w:val="en-US"/>
        </w:rPr>
        <w:t xml:space="preserve"> C#, VB.NET, XML, Web Services</w:t>
      </w:r>
      <w:r>
        <w:rPr>
          <w:rFonts w:ascii="Helvetica" w:hAnsi="Helvetica"/>
          <w:sz w:val="20"/>
          <w:szCs w:val="20"/>
          <w:lang w:val="en-US"/>
        </w:rPr>
        <w:t>)</w:t>
      </w:r>
      <w:r w:rsidRPr="0093353F">
        <w:rPr>
          <w:rFonts w:ascii="Helvetica" w:hAnsi="Helvetica"/>
          <w:sz w:val="20"/>
          <w:szCs w:val="20"/>
          <w:lang w:val="en-US"/>
        </w:rPr>
        <w:t xml:space="preserve"> </w:t>
      </w:r>
    </w:p>
    <w:p w:rsidR="005C4FE5" w:rsidRPr="0093353F" w:rsidRDefault="005C4FE5" w:rsidP="0093353F">
      <w:pPr>
        <w:numPr>
          <w:ilvl w:val="0"/>
          <w:numId w:val="34"/>
        </w:numPr>
        <w:tabs>
          <w:tab w:val="clear" w:pos="720"/>
        </w:tabs>
        <w:suppressAutoHyphens w:val="0"/>
        <w:ind w:left="180" w:hanging="180"/>
        <w:rPr>
          <w:rFonts w:ascii="Helvetica" w:hAnsi="Helvetica"/>
          <w:sz w:val="20"/>
          <w:szCs w:val="20"/>
          <w:lang w:val="en-US"/>
        </w:rPr>
      </w:pPr>
      <w:r>
        <w:rPr>
          <w:rFonts w:ascii="Helvetica" w:hAnsi="Helvetica"/>
          <w:sz w:val="20"/>
          <w:szCs w:val="20"/>
          <w:lang w:val="en-US"/>
        </w:rPr>
        <w:t>Working on Microsoft Azure C</w:t>
      </w:r>
      <w:r w:rsidR="00991F99">
        <w:rPr>
          <w:rFonts w:ascii="Helvetica" w:hAnsi="Helvetica"/>
          <w:sz w:val="20"/>
          <w:szCs w:val="20"/>
          <w:lang w:val="en-US"/>
        </w:rPr>
        <w:t>I/CD pipeline</w:t>
      </w:r>
    </w:p>
    <w:p w:rsidR="0093353F" w:rsidRP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Worked in fast paced, quality conscious and rapidly changing environment requiring high analytical and decision making skills at the challenging positions.</w:t>
      </w:r>
    </w:p>
    <w:p w:rsidR="0093353F" w:rsidRPr="0093353F" w:rsidRDefault="0093353F" w:rsidP="0093353F">
      <w:pPr>
        <w:numPr>
          <w:ilvl w:val="0"/>
          <w:numId w:val="34"/>
        </w:numPr>
        <w:tabs>
          <w:tab w:val="clear" w:pos="720"/>
        </w:tabs>
        <w:suppressAutoHyphens w:val="0"/>
        <w:ind w:left="180" w:hanging="180"/>
        <w:rPr>
          <w:rFonts w:ascii="Helvetica" w:hAnsi="Helvetica"/>
          <w:sz w:val="20"/>
          <w:szCs w:val="20"/>
          <w:lang w:val="en-US"/>
        </w:rPr>
      </w:pPr>
      <w:r w:rsidRPr="0093353F">
        <w:rPr>
          <w:rFonts w:ascii="Helvetica" w:hAnsi="Helvetica"/>
          <w:sz w:val="20"/>
          <w:szCs w:val="20"/>
          <w:lang w:val="en-US"/>
        </w:rPr>
        <w:t>Always worked like a task oriented resource rather than stick to one technology or domain.</w:t>
      </w:r>
    </w:p>
    <w:p w:rsidR="00C76A35" w:rsidRPr="00F141F5" w:rsidRDefault="00C76A35" w:rsidP="00C76A35">
      <w:pPr>
        <w:pStyle w:val="BodyText"/>
        <w:rPr>
          <w:rFonts w:ascii="Helvetica" w:hAnsi="Helvetica"/>
          <w:lang w:val="en-US"/>
        </w:rPr>
      </w:pPr>
    </w:p>
    <w:p w:rsidR="00AF3AAF" w:rsidRPr="00C76D39" w:rsidRDefault="00AF3AAF" w:rsidP="00AF3AAF">
      <w:pPr>
        <w:pStyle w:val="Heading1"/>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 xml:space="preserve">Expertise &amp; Skills </w:t>
      </w:r>
    </w:p>
    <w:p w:rsidR="00F87C46" w:rsidRDefault="00F87C46" w:rsidP="00AF3AAF">
      <w:pPr>
        <w:keepLines/>
        <w:widowControl w:val="0"/>
        <w:rPr>
          <w:rFonts w:ascii="Helvetica" w:hAnsi="Helvetica" w:cs="Helvetica"/>
          <w:sz w:val="20"/>
          <w:szCs w:val="20"/>
          <w:lang w:val="en-US"/>
        </w:rPr>
      </w:pPr>
    </w:p>
    <w:p w:rsidR="005804CC" w:rsidRDefault="00AF3AAF" w:rsidP="00AF3AAF">
      <w:pPr>
        <w:keepLines/>
        <w:widowControl w:val="0"/>
        <w:rPr>
          <w:rFonts w:ascii="Helvetica" w:hAnsi="Helvetica" w:cs="Helvetica"/>
          <w:sz w:val="20"/>
          <w:szCs w:val="20"/>
          <w:lang w:val="en-US"/>
        </w:rPr>
      </w:pPr>
      <w:r w:rsidRPr="00F141F5">
        <w:rPr>
          <w:rFonts w:ascii="Helvetica" w:hAnsi="Helvetica" w:cs="Helvetica"/>
          <w:sz w:val="20"/>
          <w:szCs w:val="20"/>
          <w:lang w:val="en-US"/>
        </w:rPr>
        <w:t>-</w:t>
      </w:r>
      <w:r w:rsidR="00F87C46">
        <w:rPr>
          <w:rFonts w:ascii="Helvetica" w:hAnsi="Helvetica" w:cs="Helvetica"/>
          <w:sz w:val="20"/>
          <w:szCs w:val="20"/>
          <w:lang w:val="en-US"/>
        </w:rPr>
        <w:t xml:space="preserve"> </w:t>
      </w:r>
      <w:r w:rsidR="0033592D">
        <w:rPr>
          <w:rFonts w:ascii="Helvetica" w:hAnsi="Helvetica" w:cs="Helvetica"/>
          <w:sz w:val="20"/>
          <w:szCs w:val="20"/>
          <w:lang w:val="en-US"/>
        </w:rPr>
        <w:t>.Net Core</w:t>
      </w:r>
      <w:r w:rsidR="0033592D">
        <w:rPr>
          <w:rFonts w:ascii="Helvetica" w:hAnsi="Helvetica" w:cs="Helvetica"/>
          <w:sz w:val="20"/>
          <w:szCs w:val="20"/>
          <w:lang w:val="en-US"/>
        </w:rPr>
        <w:tab/>
      </w:r>
      <w:r w:rsidR="0033592D">
        <w:rPr>
          <w:rFonts w:ascii="Helvetica" w:hAnsi="Helvetica" w:cs="Helvetica"/>
          <w:sz w:val="20"/>
          <w:szCs w:val="20"/>
          <w:lang w:val="en-US"/>
        </w:rPr>
        <w:tab/>
      </w:r>
      <w:r w:rsidR="0033592D">
        <w:rPr>
          <w:rFonts w:ascii="Helvetica" w:hAnsi="Helvetica" w:cs="Helvetica"/>
          <w:sz w:val="20"/>
          <w:szCs w:val="20"/>
          <w:lang w:val="en-US"/>
        </w:rPr>
        <w:tab/>
      </w:r>
      <w:r w:rsidR="00CC0B69">
        <w:rPr>
          <w:rFonts w:ascii="Helvetica" w:hAnsi="Helvetica" w:cs="Helvetica"/>
          <w:sz w:val="20"/>
          <w:szCs w:val="20"/>
          <w:lang w:val="en-US"/>
        </w:rPr>
        <w:tab/>
      </w:r>
      <w:r w:rsidR="009D3D58">
        <w:rPr>
          <w:rFonts w:ascii="Helvetica" w:hAnsi="Helvetica" w:cs="Helvetica"/>
          <w:sz w:val="20"/>
          <w:szCs w:val="20"/>
          <w:lang w:val="en-US"/>
        </w:rPr>
        <w:tab/>
      </w:r>
      <w:r w:rsidRPr="00F141F5">
        <w:rPr>
          <w:rFonts w:ascii="Helvetica" w:hAnsi="Helvetica" w:cs="Helvetica"/>
          <w:sz w:val="20"/>
          <w:szCs w:val="20"/>
          <w:lang w:val="en-US"/>
        </w:rPr>
        <w:t xml:space="preserve">- </w:t>
      </w:r>
      <w:r w:rsidR="000061E5">
        <w:rPr>
          <w:rFonts w:ascii="Helvetica" w:hAnsi="Helvetica" w:cs="Helvetica"/>
          <w:sz w:val="20"/>
          <w:szCs w:val="20"/>
          <w:lang w:val="en-US"/>
        </w:rPr>
        <w:t>VB.Net</w:t>
      </w:r>
      <w:r w:rsidRPr="00F141F5">
        <w:rPr>
          <w:rFonts w:ascii="Helvetica" w:hAnsi="Helvetica" w:cs="Helvetica"/>
          <w:sz w:val="20"/>
          <w:szCs w:val="20"/>
          <w:lang w:val="en-US"/>
        </w:rPr>
        <w:tab/>
      </w:r>
    </w:p>
    <w:p w:rsidR="00414647" w:rsidRDefault="005804CC" w:rsidP="00AF3AAF">
      <w:pPr>
        <w:keepLines/>
        <w:widowControl w:val="0"/>
        <w:rPr>
          <w:rFonts w:ascii="Helvetica" w:hAnsi="Helvetica" w:cs="Helvetica"/>
          <w:sz w:val="20"/>
          <w:szCs w:val="20"/>
          <w:lang w:val="en-US"/>
        </w:rPr>
      </w:pPr>
      <w:r>
        <w:rPr>
          <w:rFonts w:ascii="Helvetica" w:hAnsi="Helvetica" w:cs="Helvetica"/>
          <w:sz w:val="20"/>
          <w:szCs w:val="20"/>
          <w:lang w:val="en-US"/>
        </w:rPr>
        <w:t>- Crystal Reports</w:t>
      </w:r>
      <w:r>
        <w:rPr>
          <w:rFonts w:ascii="Helvetica" w:hAnsi="Helvetica" w:cs="Helvetica"/>
          <w:sz w:val="20"/>
          <w:szCs w:val="20"/>
          <w:lang w:val="en-US"/>
        </w:rPr>
        <w:tab/>
      </w:r>
      <w:r>
        <w:rPr>
          <w:rFonts w:ascii="Helvetica" w:hAnsi="Helvetica" w:cs="Helvetica"/>
          <w:sz w:val="20"/>
          <w:szCs w:val="20"/>
          <w:lang w:val="en-US"/>
        </w:rPr>
        <w:tab/>
      </w:r>
      <w:r>
        <w:rPr>
          <w:rFonts w:ascii="Helvetica" w:hAnsi="Helvetica" w:cs="Helvetica"/>
          <w:sz w:val="20"/>
          <w:szCs w:val="20"/>
          <w:lang w:val="en-US"/>
        </w:rPr>
        <w:tab/>
      </w:r>
      <w:r>
        <w:rPr>
          <w:rFonts w:ascii="Helvetica" w:hAnsi="Helvetica" w:cs="Helvetica"/>
          <w:sz w:val="20"/>
          <w:szCs w:val="20"/>
          <w:lang w:val="en-US"/>
        </w:rPr>
        <w:tab/>
      </w:r>
      <w:r w:rsidR="00AF3AAF" w:rsidRPr="00F141F5">
        <w:rPr>
          <w:rFonts w:ascii="Helvetica" w:hAnsi="Helvetica" w:cs="Helvetica"/>
          <w:sz w:val="20"/>
          <w:szCs w:val="20"/>
          <w:lang w:val="en-US"/>
        </w:rPr>
        <w:t xml:space="preserve">- jQuery / JavaScript / Ajax </w:t>
      </w:r>
      <w:r w:rsidR="00AF3AAF" w:rsidRPr="00F141F5">
        <w:rPr>
          <w:rFonts w:ascii="Helvetica" w:hAnsi="Helvetica" w:cs="Helvetica"/>
          <w:sz w:val="20"/>
          <w:szCs w:val="20"/>
          <w:lang w:val="en-US"/>
        </w:rPr>
        <w:tab/>
      </w:r>
      <w:r w:rsidR="00AF3AAF" w:rsidRPr="00F141F5">
        <w:rPr>
          <w:rFonts w:ascii="Helvetica" w:hAnsi="Helvetica" w:cs="Helvetica"/>
          <w:sz w:val="20"/>
          <w:szCs w:val="20"/>
          <w:lang w:val="en-US"/>
        </w:rPr>
        <w:tab/>
      </w:r>
      <w:r w:rsidR="00AF3AAF" w:rsidRPr="00F141F5">
        <w:rPr>
          <w:rFonts w:ascii="Helvetica" w:hAnsi="Helvetica" w:cs="Helvetica"/>
          <w:sz w:val="20"/>
          <w:szCs w:val="20"/>
          <w:lang w:val="en-US"/>
        </w:rPr>
        <w:tab/>
      </w:r>
    </w:p>
    <w:p w:rsidR="00AF3AAF" w:rsidRPr="00F141F5" w:rsidRDefault="00AF3AAF" w:rsidP="00AF3AAF">
      <w:pPr>
        <w:keepLines/>
        <w:widowControl w:val="0"/>
        <w:rPr>
          <w:rFonts w:ascii="Helvetica" w:hAnsi="Helvetica" w:cs="Helvetica"/>
          <w:sz w:val="20"/>
          <w:szCs w:val="20"/>
        </w:rPr>
      </w:pPr>
      <w:r w:rsidRPr="00F141F5">
        <w:rPr>
          <w:rFonts w:ascii="Helvetica" w:hAnsi="Helvetica" w:cs="Helvetica"/>
          <w:sz w:val="20"/>
          <w:szCs w:val="20"/>
          <w:lang w:val="en-US"/>
        </w:rPr>
        <w:t>-</w:t>
      </w:r>
      <w:r w:rsidRPr="00F141F5">
        <w:rPr>
          <w:rFonts w:ascii="Helvetica" w:hAnsi="Helvetica" w:cs="Helvetica"/>
          <w:sz w:val="20"/>
          <w:szCs w:val="20"/>
        </w:rPr>
        <w:t xml:space="preserve"> ASP.</w:t>
      </w:r>
      <w:r w:rsidR="007B1C11" w:rsidRPr="00F141F5">
        <w:rPr>
          <w:rFonts w:ascii="Helvetica" w:hAnsi="Helvetica" w:cs="Helvetica"/>
          <w:sz w:val="20"/>
          <w:szCs w:val="20"/>
        </w:rPr>
        <w:t>N</w:t>
      </w:r>
      <w:r w:rsidRPr="00F141F5">
        <w:rPr>
          <w:rFonts w:ascii="Helvetica" w:hAnsi="Helvetica" w:cs="Helvetica"/>
          <w:sz w:val="20"/>
          <w:szCs w:val="20"/>
        </w:rPr>
        <w:t>et/ C# 4.0</w:t>
      </w:r>
      <w:r w:rsidRPr="00F141F5">
        <w:rPr>
          <w:rFonts w:ascii="Helvetica" w:hAnsi="Helvetica" w:cs="Helvetica"/>
          <w:sz w:val="20"/>
          <w:szCs w:val="20"/>
        </w:rPr>
        <w:tab/>
      </w:r>
      <w:r w:rsidRPr="00F141F5">
        <w:rPr>
          <w:rFonts w:ascii="Helvetica" w:hAnsi="Helvetica" w:cs="Helvetica"/>
          <w:sz w:val="20"/>
          <w:szCs w:val="20"/>
        </w:rPr>
        <w:tab/>
      </w:r>
      <w:r w:rsidRPr="00F141F5">
        <w:rPr>
          <w:rFonts w:ascii="Helvetica" w:hAnsi="Helvetica" w:cs="Helvetica"/>
          <w:sz w:val="20"/>
          <w:szCs w:val="20"/>
        </w:rPr>
        <w:tab/>
      </w:r>
      <w:r w:rsidRPr="00F141F5">
        <w:rPr>
          <w:rFonts w:ascii="Helvetica" w:hAnsi="Helvetica" w:cs="Helvetica"/>
          <w:sz w:val="20"/>
          <w:szCs w:val="20"/>
        </w:rPr>
        <w:tab/>
        <w:t xml:space="preserve">- MVC </w:t>
      </w:r>
      <w:r w:rsidR="00414647">
        <w:rPr>
          <w:rFonts w:ascii="Helvetica" w:hAnsi="Helvetica" w:cs="Helvetica"/>
          <w:sz w:val="20"/>
          <w:szCs w:val="20"/>
        </w:rPr>
        <w:t>4</w:t>
      </w:r>
      <w:r w:rsidR="00D76ABC">
        <w:rPr>
          <w:rFonts w:ascii="Helvetica" w:hAnsi="Helvetica" w:cs="Helvetica"/>
          <w:sz w:val="20"/>
          <w:szCs w:val="20"/>
        </w:rPr>
        <w:t>.0-</w:t>
      </w:r>
      <w:r w:rsidR="00414647">
        <w:rPr>
          <w:rFonts w:ascii="Helvetica" w:hAnsi="Helvetica" w:cs="Helvetica"/>
          <w:sz w:val="20"/>
          <w:szCs w:val="20"/>
        </w:rPr>
        <w:t>5</w:t>
      </w:r>
      <w:r w:rsidRPr="00F141F5">
        <w:rPr>
          <w:rFonts w:ascii="Helvetica" w:hAnsi="Helvetica" w:cs="Helvetica"/>
          <w:sz w:val="20"/>
          <w:szCs w:val="20"/>
        </w:rPr>
        <w:t>.0</w:t>
      </w:r>
      <w:r w:rsidR="00057BB5" w:rsidRPr="00F141F5">
        <w:rPr>
          <w:rFonts w:ascii="Helvetica" w:hAnsi="Helvetica" w:cs="Helvetica"/>
          <w:sz w:val="20"/>
          <w:szCs w:val="20"/>
        </w:rPr>
        <w:t xml:space="preserve"> </w:t>
      </w:r>
    </w:p>
    <w:p w:rsidR="00AF3AAF" w:rsidRPr="00F141F5" w:rsidRDefault="00AF3AAF" w:rsidP="00AF3AAF">
      <w:pPr>
        <w:keepLines/>
        <w:widowControl w:val="0"/>
        <w:rPr>
          <w:rFonts w:ascii="Helvetica" w:hAnsi="Helvetica" w:cs="Helvetica"/>
          <w:sz w:val="20"/>
          <w:szCs w:val="20"/>
          <w:lang w:val="en-US"/>
        </w:rPr>
      </w:pPr>
      <w:r w:rsidRPr="00F141F5">
        <w:rPr>
          <w:rFonts w:ascii="Helvetica" w:hAnsi="Helvetica" w:cs="Helvetica"/>
          <w:sz w:val="20"/>
          <w:szCs w:val="20"/>
        </w:rPr>
        <w:t>- SQL server</w:t>
      </w:r>
      <w:r w:rsidR="001C70D3">
        <w:rPr>
          <w:rFonts w:ascii="Helvetica" w:hAnsi="Helvetica" w:cs="Helvetica"/>
          <w:sz w:val="20"/>
          <w:szCs w:val="20"/>
        </w:rPr>
        <w:t xml:space="preserve"> 2000- 20</w:t>
      </w:r>
      <w:r w:rsidR="0033592D">
        <w:rPr>
          <w:rFonts w:ascii="Helvetica" w:hAnsi="Helvetica" w:cs="Helvetica"/>
          <w:sz w:val="20"/>
          <w:szCs w:val="20"/>
        </w:rPr>
        <w:t>16</w:t>
      </w:r>
      <w:r w:rsidR="001C70D3">
        <w:rPr>
          <w:rFonts w:ascii="Helvetica" w:hAnsi="Helvetica" w:cs="Helvetica"/>
          <w:sz w:val="20"/>
          <w:szCs w:val="20"/>
        </w:rPr>
        <w:t>/ PLQ SQL/ T-SQL</w:t>
      </w:r>
      <w:r w:rsidR="001C70D3">
        <w:rPr>
          <w:rFonts w:ascii="Helvetica" w:hAnsi="Helvetica" w:cs="Helvetica"/>
          <w:sz w:val="20"/>
          <w:szCs w:val="20"/>
        </w:rPr>
        <w:tab/>
      </w:r>
      <w:r w:rsidRPr="00F141F5">
        <w:rPr>
          <w:rFonts w:ascii="Helvetica" w:hAnsi="Helvetica" w:cs="Helvetica"/>
          <w:sz w:val="20"/>
          <w:szCs w:val="20"/>
          <w:lang w:val="en-US"/>
        </w:rPr>
        <w:t>- Entity Framework</w:t>
      </w:r>
      <w:r w:rsidR="00BF2156" w:rsidRPr="00F141F5">
        <w:rPr>
          <w:rFonts w:ascii="Helvetica" w:hAnsi="Helvetica" w:cs="Helvetica"/>
          <w:sz w:val="20"/>
          <w:szCs w:val="20"/>
          <w:lang w:val="en-US"/>
        </w:rPr>
        <w:t xml:space="preserve"> / LINQ</w:t>
      </w:r>
    </w:p>
    <w:p w:rsidR="00AF3AAF" w:rsidRPr="00F141F5" w:rsidRDefault="00AF3AAF" w:rsidP="00AF3AAF">
      <w:pPr>
        <w:keepLines/>
        <w:widowControl w:val="0"/>
        <w:rPr>
          <w:rFonts w:ascii="Helvetica" w:hAnsi="Helvetica" w:cs="Helvetica"/>
          <w:sz w:val="20"/>
          <w:szCs w:val="20"/>
        </w:rPr>
      </w:pPr>
      <w:r w:rsidRPr="00F141F5">
        <w:rPr>
          <w:rFonts w:ascii="Helvetica" w:hAnsi="Helvetica" w:cs="Helvetica"/>
          <w:sz w:val="20"/>
          <w:szCs w:val="20"/>
        </w:rPr>
        <w:t xml:space="preserve">- Agile / Scrum </w:t>
      </w:r>
      <w:r w:rsidRPr="00F141F5">
        <w:rPr>
          <w:rFonts w:ascii="Helvetica" w:hAnsi="Helvetica" w:cs="Helvetica"/>
          <w:sz w:val="20"/>
          <w:szCs w:val="20"/>
        </w:rPr>
        <w:tab/>
      </w:r>
      <w:r w:rsidRPr="00F141F5">
        <w:rPr>
          <w:rFonts w:ascii="Helvetica" w:hAnsi="Helvetica" w:cs="Helvetica"/>
          <w:sz w:val="20"/>
          <w:szCs w:val="20"/>
        </w:rPr>
        <w:tab/>
      </w:r>
      <w:r w:rsidRPr="00F141F5">
        <w:rPr>
          <w:rFonts w:ascii="Helvetica" w:hAnsi="Helvetica" w:cs="Helvetica"/>
          <w:sz w:val="20"/>
          <w:szCs w:val="20"/>
        </w:rPr>
        <w:tab/>
      </w:r>
      <w:r w:rsidR="006A3B8C">
        <w:rPr>
          <w:rFonts w:ascii="Helvetica" w:hAnsi="Helvetica" w:cs="Helvetica"/>
          <w:sz w:val="20"/>
          <w:szCs w:val="20"/>
        </w:rPr>
        <w:tab/>
      </w:r>
      <w:r w:rsidR="006A3B8C">
        <w:rPr>
          <w:rFonts w:ascii="Helvetica" w:hAnsi="Helvetica" w:cs="Helvetica"/>
          <w:sz w:val="20"/>
          <w:szCs w:val="20"/>
        </w:rPr>
        <w:tab/>
      </w:r>
      <w:r w:rsidRPr="00F141F5">
        <w:rPr>
          <w:rFonts w:ascii="Helvetica" w:hAnsi="Helvetica" w:cs="Helvetica"/>
          <w:sz w:val="20"/>
          <w:szCs w:val="20"/>
        </w:rPr>
        <w:t xml:space="preserve"> </w:t>
      </w:r>
      <w:r w:rsidR="000E229E">
        <w:rPr>
          <w:rFonts w:ascii="Helvetica" w:hAnsi="Helvetica" w:cs="Helvetica"/>
          <w:sz w:val="20"/>
          <w:szCs w:val="20"/>
        </w:rPr>
        <w:t xml:space="preserve">-Angular </w:t>
      </w:r>
    </w:p>
    <w:p w:rsidR="009A6DBF" w:rsidRDefault="000E229E" w:rsidP="009A6DBF">
      <w:pPr>
        <w:keepLines/>
        <w:widowControl w:val="0"/>
        <w:rPr>
          <w:rFonts w:ascii="Helvetica" w:hAnsi="Helvetica" w:cs="Helvetica"/>
          <w:sz w:val="20"/>
          <w:szCs w:val="20"/>
        </w:rPr>
      </w:pPr>
      <w:r>
        <w:rPr>
          <w:rFonts w:ascii="Helvetica" w:hAnsi="Helvetica" w:cs="Helvetica"/>
          <w:sz w:val="20"/>
          <w:szCs w:val="20"/>
        </w:rPr>
        <w:t>-</w:t>
      </w:r>
      <w:r w:rsidR="00A44B31">
        <w:rPr>
          <w:rFonts w:ascii="Helvetica" w:hAnsi="Helvetica" w:cs="Helvetica"/>
          <w:sz w:val="20"/>
          <w:szCs w:val="20"/>
        </w:rPr>
        <w:t xml:space="preserve"> </w:t>
      </w:r>
      <w:r>
        <w:rPr>
          <w:rFonts w:ascii="Helvetica" w:hAnsi="Helvetica" w:cs="Helvetica"/>
          <w:sz w:val="20"/>
          <w:szCs w:val="20"/>
        </w:rPr>
        <w:t>Bootstrap</w:t>
      </w:r>
      <w:r w:rsidR="005C4FE5">
        <w:rPr>
          <w:rFonts w:ascii="Helvetica" w:hAnsi="Helvetica" w:cs="Helvetica"/>
          <w:sz w:val="20"/>
          <w:szCs w:val="20"/>
        </w:rPr>
        <w:tab/>
      </w:r>
      <w:r w:rsidR="005C4FE5">
        <w:rPr>
          <w:rFonts w:ascii="Helvetica" w:hAnsi="Helvetica" w:cs="Helvetica"/>
          <w:sz w:val="20"/>
          <w:szCs w:val="20"/>
        </w:rPr>
        <w:tab/>
      </w:r>
      <w:r w:rsidR="005C4FE5">
        <w:rPr>
          <w:rFonts w:ascii="Helvetica" w:hAnsi="Helvetica" w:cs="Helvetica"/>
          <w:sz w:val="20"/>
          <w:szCs w:val="20"/>
        </w:rPr>
        <w:tab/>
      </w:r>
      <w:r w:rsidR="005C4FE5">
        <w:rPr>
          <w:rFonts w:ascii="Helvetica" w:hAnsi="Helvetica" w:cs="Helvetica"/>
          <w:sz w:val="20"/>
          <w:szCs w:val="20"/>
        </w:rPr>
        <w:tab/>
      </w:r>
      <w:r w:rsidR="005C4FE5">
        <w:rPr>
          <w:rFonts w:ascii="Helvetica" w:hAnsi="Helvetica" w:cs="Helvetica"/>
          <w:sz w:val="20"/>
          <w:szCs w:val="20"/>
        </w:rPr>
        <w:tab/>
      </w:r>
    </w:p>
    <w:p w:rsidR="009D3D58" w:rsidRPr="009A6DBF" w:rsidRDefault="009D3D58" w:rsidP="009A6DBF">
      <w:pPr>
        <w:keepLines/>
        <w:widowControl w:val="0"/>
        <w:rPr>
          <w:rFonts w:ascii="Helvetica" w:hAnsi="Helvetica" w:cs="Helvetica"/>
          <w:sz w:val="20"/>
          <w:szCs w:val="20"/>
          <w:lang w:val="en-US"/>
        </w:rPr>
      </w:pPr>
    </w:p>
    <w:p w:rsidR="00A70AF9" w:rsidRPr="00C76D39" w:rsidRDefault="00A70AF9">
      <w:pPr>
        <w:pStyle w:val="BodyText"/>
        <w:spacing w:line="276" w:lineRule="auto"/>
        <w:rPr>
          <w:rFonts w:ascii="Helvetica" w:hAnsi="Helvetica"/>
          <w:b/>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b/>
          <w:color w:val="365F91"/>
          <w:sz w:val="20"/>
          <w:szCs w:val="20"/>
          <w:lang w:val="en-US"/>
          <w14:shadow w14:blurRad="50800" w14:dist="38100" w14:dir="2700000" w14:sx="100000" w14:sy="100000" w14:kx="0" w14:ky="0" w14:algn="tl">
            <w14:srgbClr w14:val="000000">
              <w14:alpha w14:val="60000"/>
            </w14:srgbClr>
          </w14:shadow>
        </w:rPr>
        <w:t>DEMONSTRATED STRENGTHS INCLUDE:</w:t>
      </w:r>
    </w:p>
    <w:p w:rsidR="00F54498" w:rsidRPr="00C76D39" w:rsidRDefault="00F54498">
      <w:pPr>
        <w:pStyle w:val="BodyText"/>
        <w:spacing w:line="276" w:lineRule="auto"/>
        <w:rPr>
          <w:rFonts w:ascii="Helvetica" w:hAnsi="Helvetica"/>
          <w:b/>
          <w:color w:val="365F91"/>
          <w:sz w:val="20"/>
          <w:szCs w:val="20"/>
          <w:lang w:val="en-US"/>
          <w14:shadow w14:blurRad="50800" w14:dist="38100" w14:dir="2700000" w14:sx="100000" w14:sy="100000" w14:kx="0" w14:ky="0" w14:algn="tl">
            <w14:srgbClr w14:val="000000">
              <w14:alpha w14:val="60000"/>
            </w14:srgbClr>
          </w14:shadow>
        </w:rPr>
      </w:pPr>
    </w:p>
    <w:p w:rsidR="00996B1C" w:rsidRDefault="00A70AF9" w:rsidP="006F3BE2">
      <w:pPr>
        <w:pStyle w:val="BodyText"/>
        <w:numPr>
          <w:ilvl w:val="0"/>
          <w:numId w:val="4"/>
        </w:numPr>
        <w:rPr>
          <w:rFonts w:ascii="Helvetica" w:hAnsi="Helvetica"/>
          <w:sz w:val="20"/>
          <w:szCs w:val="20"/>
          <w:lang w:val="en-US"/>
        </w:rPr>
      </w:pPr>
      <w:r w:rsidRPr="00F141F5">
        <w:rPr>
          <w:rFonts w:ascii="Helvetica" w:hAnsi="Helvetica"/>
          <w:sz w:val="20"/>
          <w:szCs w:val="20"/>
          <w:lang w:val="en-US"/>
        </w:rPr>
        <w:t>Working independently, efficiently and accurately within a team of designers, developers</w:t>
      </w:r>
      <w:r w:rsidR="00996B1C" w:rsidRPr="00F141F5">
        <w:rPr>
          <w:rFonts w:ascii="Helvetica" w:hAnsi="Helvetica"/>
          <w:sz w:val="20"/>
          <w:szCs w:val="20"/>
          <w:lang w:val="en-US"/>
        </w:rPr>
        <w:t>.</w:t>
      </w:r>
    </w:p>
    <w:p w:rsidR="00C465FC" w:rsidRDefault="00C465FC" w:rsidP="00C465FC">
      <w:pPr>
        <w:pStyle w:val="BodyText"/>
        <w:ind w:left="720"/>
        <w:rPr>
          <w:rFonts w:ascii="Helvetica" w:hAnsi="Helvetica"/>
          <w:sz w:val="20"/>
          <w:szCs w:val="20"/>
          <w:lang w:val="en-US"/>
        </w:rPr>
      </w:pPr>
    </w:p>
    <w:p w:rsidR="00A70AF9" w:rsidRPr="00F141F5" w:rsidRDefault="00A70AF9">
      <w:pPr>
        <w:pStyle w:val="BodyText"/>
        <w:numPr>
          <w:ilvl w:val="0"/>
          <w:numId w:val="4"/>
        </w:numPr>
        <w:rPr>
          <w:rFonts w:ascii="Helvetica" w:hAnsi="Helvetica"/>
          <w:sz w:val="20"/>
          <w:szCs w:val="20"/>
          <w:lang w:val="en-US"/>
        </w:rPr>
      </w:pPr>
      <w:r w:rsidRPr="00F141F5">
        <w:rPr>
          <w:rFonts w:ascii="Helvetica" w:hAnsi="Helvetica"/>
          <w:sz w:val="20"/>
          <w:szCs w:val="20"/>
          <w:lang w:val="en-US"/>
        </w:rPr>
        <w:t>The ability to plan strategically and work through highly iterative design phases while meeting strict deadlines within Agile Scrum methods.</w:t>
      </w:r>
    </w:p>
    <w:p w:rsidR="00A70AF9" w:rsidRPr="00F141F5" w:rsidRDefault="00A70AF9" w:rsidP="00ED662A">
      <w:pPr>
        <w:pStyle w:val="BodyText"/>
        <w:rPr>
          <w:rFonts w:ascii="Helvetica" w:hAnsi="Helvetica"/>
          <w:sz w:val="20"/>
          <w:szCs w:val="20"/>
          <w:lang w:val="en-US"/>
        </w:rPr>
      </w:pPr>
    </w:p>
    <w:p w:rsidR="00E66202" w:rsidRPr="00F141F5" w:rsidRDefault="00A70AF9" w:rsidP="00E66202">
      <w:pPr>
        <w:pStyle w:val="BodyText"/>
        <w:numPr>
          <w:ilvl w:val="0"/>
          <w:numId w:val="4"/>
        </w:numPr>
        <w:rPr>
          <w:rFonts w:ascii="Helvetica" w:hAnsi="Helvetica"/>
          <w:sz w:val="20"/>
          <w:szCs w:val="20"/>
          <w:lang w:val="en-US"/>
        </w:rPr>
      </w:pPr>
      <w:r w:rsidRPr="00F141F5">
        <w:rPr>
          <w:rFonts w:ascii="Helvetica" w:hAnsi="Helvetica"/>
          <w:sz w:val="20"/>
          <w:szCs w:val="20"/>
          <w:lang w:val="en-US"/>
        </w:rPr>
        <w:t>Proven ability to continually learn and grow</w:t>
      </w:r>
      <w:r w:rsidR="00C01CBC" w:rsidRPr="00F141F5">
        <w:rPr>
          <w:rFonts w:ascii="Helvetica" w:hAnsi="Helvetica"/>
          <w:sz w:val="20"/>
          <w:szCs w:val="20"/>
          <w:lang w:val="en-US"/>
        </w:rPr>
        <w:t xml:space="preserve"> within the field of web </w:t>
      </w:r>
      <w:r w:rsidR="003A0EA9">
        <w:rPr>
          <w:rFonts w:ascii="Helvetica" w:hAnsi="Helvetica"/>
          <w:sz w:val="20"/>
          <w:szCs w:val="20"/>
          <w:lang w:val="en-US"/>
        </w:rPr>
        <w:t>application</w:t>
      </w:r>
      <w:r w:rsidRPr="00F141F5">
        <w:rPr>
          <w:rFonts w:ascii="Helvetica" w:hAnsi="Helvetica"/>
          <w:sz w:val="20"/>
          <w:szCs w:val="20"/>
          <w:lang w:val="en-US"/>
        </w:rPr>
        <w:t xml:space="preserve"> </w:t>
      </w:r>
      <w:r w:rsidR="003A0EA9">
        <w:rPr>
          <w:rFonts w:ascii="Helvetica" w:hAnsi="Helvetica"/>
          <w:sz w:val="20"/>
          <w:szCs w:val="20"/>
          <w:lang w:val="en-US"/>
        </w:rPr>
        <w:t xml:space="preserve">and desktop Application </w:t>
      </w:r>
      <w:r w:rsidRPr="00F141F5">
        <w:rPr>
          <w:rFonts w:ascii="Helvetica" w:hAnsi="Helvetica"/>
          <w:sz w:val="20"/>
          <w:szCs w:val="20"/>
          <w:lang w:val="en-US"/>
        </w:rPr>
        <w:t xml:space="preserve">development. All skills are </w:t>
      </w:r>
      <w:r w:rsidR="001E5DC7" w:rsidRPr="00F141F5">
        <w:rPr>
          <w:rFonts w:ascii="Helvetica" w:hAnsi="Helvetica"/>
          <w:sz w:val="20"/>
          <w:szCs w:val="20"/>
          <w:lang w:val="en-US"/>
        </w:rPr>
        <w:t>self-taught</w:t>
      </w:r>
      <w:r w:rsidRPr="00F141F5">
        <w:rPr>
          <w:rFonts w:ascii="Helvetica" w:hAnsi="Helvetica"/>
          <w:sz w:val="20"/>
          <w:szCs w:val="20"/>
          <w:lang w:val="en-US"/>
        </w:rPr>
        <w:t xml:space="preserve"> with the help of mentors, online resources and challenging projects within a professional environment.</w:t>
      </w:r>
    </w:p>
    <w:p w:rsidR="00C465FC" w:rsidRPr="00F141F5" w:rsidRDefault="00C465FC" w:rsidP="009A6DBF">
      <w:pPr>
        <w:pStyle w:val="BodyText"/>
        <w:rPr>
          <w:rFonts w:ascii="Helvetica" w:hAnsi="Helvetica"/>
          <w:sz w:val="20"/>
          <w:szCs w:val="20"/>
          <w:lang w:val="en-US"/>
        </w:rPr>
      </w:pPr>
    </w:p>
    <w:p w:rsidR="00CE232F" w:rsidRPr="00C76D39" w:rsidRDefault="00CE232F" w:rsidP="005D4975">
      <w:pPr>
        <w:pStyle w:val="Heading5"/>
        <w:ind w:left="708" w:hanging="708"/>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pPr>
      <w:bookmarkStart w:id="0" w:name="more"/>
      <w:bookmarkEnd w:id="0"/>
    </w:p>
    <w:p w:rsidR="005D4975" w:rsidRPr="00C76D39" w:rsidRDefault="005D4975" w:rsidP="005D4975">
      <w:pPr>
        <w:pStyle w:val="Heading5"/>
        <w:ind w:left="708" w:hanging="708"/>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 xml:space="preserve">EDUCATION AND QUALIFICATION </w:t>
      </w:r>
    </w:p>
    <w:p w:rsidR="005D4975" w:rsidRPr="00F141F5" w:rsidRDefault="005D4975" w:rsidP="005D4975">
      <w:pPr>
        <w:pStyle w:val="BodyText"/>
        <w:rPr>
          <w:rFonts w:ascii="Helvetica" w:hAnsi="Helvetica" w:cs="Helvetica"/>
          <w:sz w:val="20"/>
          <w:szCs w:val="20"/>
          <w:lang w:val="en-US"/>
        </w:rPr>
      </w:pPr>
    </w:p>
    <w:p w:rsidR="005D4975" w:rsidRPr="009A6DBF" w:rsidRDefault="005D4975" w:rsidP="009A6DBF">
      <w:pPr>
        <w:jc w:val="both"/>
        <w:rPr>
          <w:rFonts w:ascii="Helvetica" w:hAnsi="Helvetica" w:cs="Helvetica"/>
          <w:sz w:val="20"/>
          <w:szCs w:val="20"/>
          <w:lang w:val="en-US"/>
        </w:rPr>
      </w:pPr>
      <w:r w:rsidRPr="00F141F5">
        <w:rPr>
          <w:rFonts w:ascii="Helvetica" w:hAnsi="Helvetica" w:cs="Helvetica"/>
          <w:b/>
          <w:sz w:val="20"/>
          <w:szCs w:val="20"/>
          <w:lang w:val="en-US"/>
        </w:rPr>
        <w:t>Master Degree in Computer Science</w:t>
      </w:r>
      <w:r w:rsidRPr="00F141F5">
        <w:rPr>
          <w:rFonts w:ascii="Helvetica" w:hAnsi="Helvetica" w:cs="Helvetica"/>
          <w:b/>
          <w:sz w:val="20"/>
          <w:szCs w:val="20"/>
          <w:lang w:val="en-US"/>
        </w:rPr>
        <w:tab/>
      </w:r>
      <w:r>
        <w:rPr>
          <w:rFonts w:ascii="Helvetica" w:hAnsi="Helvetica" w:cs="Helvetica"/>
          <w:b/>
          <w:sz w:val="20"/>
          <w:szCs w:val="20"/>
          <w:lang w:val="en-US"/>
        </w:rPr>
        <w:tab/>
      </w:r>
      <w:r w:rsidR="001E5DC7">
        <w:rPr>
          <w:rFonts w:ascii="Helvetica" w:hAnsi="Helvetica" w:cs="Helvetica"/>
          <w:b/>
          <w:sz w:val="20"/>
          <w:szCs w:val="20"/>
          <w:lang w:val="en-US"/>
        </w:rPr>
        <w:tab/>
      </w:r>
      <w:r>
        <w:rPr>
          <w:rFonts w:ascii="Helvetica" w:hAnsi="Helvetica" w:cs="Helvetica"/>
          <w:b/>
          <w:sz w:val="20"/>
          <w:szCs w:val="20"/>
          <w:lang w:val="en-US"/>
        </w:rPr>
        <w:t>International Islamic University</w:t>
      </w:r>
      <w:r>
        <w:rPr>
          <w:rFonts w:ascii="Helvetica" w:hAnsi="Helvetica" w:cs="Helvetica"/>
          <w:b/>
          <w:sz w:val="20"/>
          <w:szCs w:val="20"/>
          <w:lang w:val="en-US"/>
        </w:rPr>
        <w:tab/>
      </w:r>
      <w:r w:rsidR="001E5DC7">
        <w:rPr>
          <w:rFonts w:ascii="Helvetica" w:hAnsi="Helvetica" w:cs="Helvetica"/>
          <w:b/>
          <w:sz w:val="20"/>
          <w:szCs w:val="20"/>
          <w:lang w:val="en-US"/>
        </w:rPr>
        <w:tab/>
      </w:r>
      <w:r w:rsidRPr="00F141F5">
        <w:rPr>
          <w:rFonts w:ascii="Helvetica" w:hAnsi="Helvetica" w:cs="Helvetica"/>
          <w:b/>
          <w:sz w:val="20"/>
          <w:szCs w:val="20"/>
          <w:lang w:val="en-US"/>
        </w:rPr>
        <w:t xml:space="preserve"> </w:t>
      </w:r>
      <w:r w:rsidRPr="00F141F5">
        <w:rPr>
          <w:rFonts w:ascii="Helvetica" w:hAnsi="Helvetica" w:cs="Helvetica"/>
          <w:color w:val="262626"/>
          <w:sz w:val="20"/>
          <w:szCs w:val="20"/>
          <w:lang w:val="en-US"/>
        </w:rPr>
        <w:t>Major</w:t>
      </w:r>
      <w:r w:rsidRPr="00F141F5">
        <w:rPr>
          <w:rFonts w:ascii="Helvetica" w:hAnsi="Helvetica" w:cs="Helvetica"/>
          <w:sz w:val="20"/>
          <w:szCs w:val="20"/>
          <w:lang w:val="en-US"/>
        </w:rPr>
        <w:t>:</w:t>
      </w:r>
      <w:r w:rsidRPr="00F141F5">
        <w:rPr>
          <w:rFonts w:ascii="Helvetica" w:hAnsi="Helvetica" w:cs="Helvetica"/>
          <w:b/>
          <w:color w:val="262626"/>
          <w:sz w:val="20"/>
          <w:szCs w:val="20"/>
          <w:lang w:val="en-US"/>
        </w:rPr>
        <w:t xml:space="preserve"> </w:t>
      </w:r>
      <w:r w:rsidRPr="00F141F5">
        <w:rPr>
          <w:rFonts w:ascii="Helvetica" w:hAnsi="Helvetica" w:cs="Helvetica"/>
          <w:sz w:val="20"/>
          <w:szCs w:val="20"/>
          <w:lang w:val="en-US"/>
        </w:rPr>
        <w:t>"Software Engineering”</w:t>
      </w:r>
      <w:r w:rsidR="00202650">
        <w:rPr>
          <w:rFonts w:ascii="Helvetica" w:hAnsi="Helvetica" w:cs="Helvetica"/>
          <w:sz w:val="20"/>
          <w:szCs w:val="20"/>
          <w:lang w:val="en-US"/>
        </w:rPr>
        <w:t xml:space="preserve"> And "Networks"</w:t>
      </w:r>
      <w:r w:rsidRPr="00F141F5">
        <w:rPr>
          <w:rFonts w:ascii="Helvetica" w:hAnsi="Helvetica" w:cs="Helvetica"/>
          <w:sz w:val="20"/>
          <w:szCs w:val="20"/>
          <w:lang w:val="en-US"/>
        </w:rPr>
        <w:tab/>
      </w:r>
      <w:r w:rsidRPr="00F141F5">
        <w:rPr>
          <w:rFonts w:ascii="Helvetica" w:hAnsi="Helvetica" w:cs="Helvetica"/>
          <w:sz w:val="20"/>
          <w:szCs w:val="20"/>
          <w:lang w:val="en-US"/>
        </w:rPr>
        <w:tab/>
      </w:r>
      <w:r w:rsidR="0032793A">
        <w:rPr>
          <w:rFonts w:ascii="Helvetica" w:hAnsi="Helvetica" w:cs="Helvetica"/>
          <w:sz w:val="20"/>
          <w:szCs w:val="20"/>
          <w:lang w:val="en-US"/>
        </w:rPr>
        <w:t>Completed Year 2006</w:t>
      </w:r>
    </w:p>
    <w:p w:rsidR="00F938AB" w:rsidRDefault="00F938AB" w:rsidP="005D4975">
      <w:pPr>
        <w:numPr>
          <w:ilvl w:val="0"/>
          <w:numId w:val="1"/>
        </w:numPr>
        <w:jc w:val="both"/>
        <w:rPr>
          <w:rFonts w:ascii="Helvetica" w:hAnsi="Helvetica" w:cs="Helvetica"/>
          <w:b/>
          <w:sz w:val="20"/>
          <w:szCs w:val="20"/>
          <w:lang w:val="en-US"/>
        </w:rPr>
      </w:pPr>
    </w:p>
    <w:p w:rsidR="005D4975" w:rsidRPr="00F141F5" w:rsidRDefault="005D4975" w:rsidP="005D4975">
      <w:pPr>
        <w:numPr>
          <w:ilvl w:val="0"/>
          <w:numId w:val="1"/>
        </w:numPr>
        <w:jc w:val="both"/>
        <w:rPr>
          <w:rFonts w:ascii="Helvetica" w:hAnsi="Helvetica" w:cs="Helvetica"/>
          <w:b/>
          <w:sz w:val="20"/>
          <w:szCs w:val="20"/>
          <w:lang w:val="en-US"/>
        </w:rPr>
      </w:pPr>
      <w:r w:rsidRPr="00F141F5">
        <w:rPr>
          <w:rFonts w:ascii="Helvetica" w:hAnsi="Helvetica" w:cs="Helvetica"/>
          <w:b/>
          <w:sz w:val="20"/>
          <w:szCs w:val="20"/>
          <w:lang w:val="en-US"/>
        </w:rPr>
        <w:t>Microsoft Certified Solution Developer (MCSD: Web Applications)</w:t>
      </w:r>
      <w:r w:rsidRPr="00F141F5">
        <w:rPr>
          <w:rFonts w:ascii="Helvetica" w:hAnsi="Helvetica" w:cs="Helvetica"/>
          <w:b/>
          <w:sz w:val="20"/>
          <w:szCs w:val="20"/>
          <w:lang w:val="en-US"/>
        </w:rPr>
        <w:tab/>
      </w:r>
      <w:r w:rsidRPr="00F141F5">
        <w:rPr>
          <w:rFonts w:ascii="Helvetica" w:hAnsi="Helvetica" w:cs="Helvetica"/>
          <w:b/>
          <w:sz w:val="20"/>
          <w:szCs w:val="20"/>
          <w:lang w:val="en-US"/>
        </w:rPr>
        <w:tab/>
      </w:r>
      <w:r w:rsidRPr="00F141F5">
        <w:rPr>
          <w:rFonts w:ascii="Helvetica" w:hAnsi="Helvetica" w:cs="Helvetica"/>
          <w:b/>
          <w:sz w:val="20"/>
          <w:szCs w:val="20"/>
          <w:lang w:val="en-US"/>
        </w:rPr>
        <w:tab/>
      </w:r>
      <w:r w:rsidRPr="00F141F5">
        <w:rPr>
          <w:rFonts w:ascii="Helvetica" w:hAnsi="Helvetica" w:cs="Helvetica"/>
          <w:b/>
          <w:sz w:val="20"/>
          <w:szCs w:val="20"/>
          <w:lang w:val="en-US"/>
        </w:rPr>
        <w:tab/>
        <w:t xml:space="preserve"> </w:t>
      </w:r>
    </w:p>
    <w:p w:rsidR="00F54498" w:rsidRDefault="00F54498" w:rsidP="00F54498">
      <w:pPr>
        <w:jc w:val="both"/>
        <w:rPr>
          <w:rFonts w:ascii="Helvetica" w:hAnsi="Helvetica" w:cs="Helvetica"/>
          <w:color w:val="262626"/>
          <w:sz w:val="20"/>
          <w:szCs w:val="20"/>
          <w:lang w:val="en-US"/>
        </w:rPr>
      </w:pPr>
    </w:p>
    <w:p w:rsidR="005D4975" w:rsidRPr="00F141F5" w:rsidRDefault="005D4975" w:rsidP="005D4975">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MCP: Programming in HTML5 with JavaScript and CSS3</w:t>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p>
    <w:p w:rsidR="005D4975" w:rsidRPr="00F141F5" w:rsidRDefault="005D4975" w:rsidP="005D4975">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MCP: Developing ASP.NET MVC 4 Web Applications</w:t>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p>
    <w:p w:rsidR="005D4975" w:rsidRDefault="005D4975" w:rsidP="005D4975">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MCP: Developing Windows Azure and Web Services</w:t>
      </w:r>
    </w:p>
    <w:p w:rsidR="005D4975" w:rsidRPr="00C76D39" w:rsidRDefault="005D497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938AB" w:rsidRPr="00C76D39" w:rsidRDefault="00F938AB"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938AB" w:rsidRPr="00C76D39" w:rsidRDefault="00F938AB"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938AB" w:rsidRPr="00C76D39" w:rsidRDefault="00F938AB"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938AB" w:rsidRPr="00C76D39" w:rsidRDefault="00F938AB"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CF7F9F" w:rsidRPr="00C76D39" w:rsidRDefault="00CF7F9F"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CF7F9F" w:rsidRPr="00C76D39" w:rsidRDefault="00CF7F9F"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414647" w:rsidRPr="00C76D39" w:rsidRDefault="00414647"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D921A5" w:rsidRPr="00C76D39" w:rsidRDefault="00D921A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CAREER SUMMARY</w:t>
      </w:r>
    </w:p>
    <w:p w:rsidR="005C4FE5" w:rsidRPr="00C76D39" w:rsidRDefault="005C4FE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Default="005C4FE5" w:rsidP="005C4FE5">
      <w:pPr>
        <w:pStyle w:val="Heading5"/>
        <w:numPr>
          <w:ilvl w:val="8"/>
          <w:numId w:val="1"/>
        </w:numPr>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Pr>
          <w:rFonts w:ascii="Helvetica" w:hAnsi="Helvetica" w:cs="Helvetica"/>
          <w:b w:val="0"/>
          <w:sz w:val="20"/>
          <w:szCs w:val="20"/>
          <w:lang w:val="en-US"/>
        </w:rPr>
        <w:t>Khaleef Technologies</w:t>
      </w:r>
      <w:r>
        <w:rPr>
          <w:rFonts w:ascii="Helvetica" w:hAnsi="Helvetica" w:cs="Helvetica"/>
          <w:b w:val="0"/>
          <w:sz w:val="20"/>
          <w:szCs w:val="20"/>
          <w:lang w:val="en-US"/>
        </w:rPr>
        <w:tab/>
      </w:r>
      <w:r>
        <w:rPr>
          <w:rFonts w:ascii="Helvetica" w:hAnsi="Helvetica" w:cs="Helvetica"/>
          <w:b w:val="0"/>
          <w:sz w:val="20"/>
          <w:szCs w:val="20"/>
          <w:lang w:val="en-US"/>
        </w:rPr>
        <w:tab/>
      </w:r>
      <w:r>
        <w:rPr>
          <w:rFonts w:ascii="Helvetica" w:hAnsi="Helvetica" w:cs="Helvetica"/>
          <w:b w:val="0"/>
          <w:sz w:val="20"/>
          <w:szCs w:val="20"/>
          <w:lang w:val="en-US"/>
        </w:rPr>
        <w:tab/>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Principal Software Engineer/ </w:t>
      </w:r>
    </w:p>
    <w:p w:rsidR="005C4FE5" w:rsidRPr="005C4FE5" w:rsidRDefault="005C4FE5" w:rsidP="005C4FE5">
      <w:pPr>
        <w:pStyle w:val="BodyText"/>
        <w:ind w:left="4956" w:firstLine="708"/>
        <w:rPr>
          <w:rFonts w:ascii="Helvetica" w:hAnsi="Helvetica" w:cs="Helvetica"/>
          <w:bCs/>
          <w:color w:val="008080"/>
          <w:sz w:val="20"/>
          <w:szCs w:val="20"/>
          <w:lang w:val="en-US"/>
        </w:rPr>
      </w:pPr>
      <w:r>
        <w:rPr>
          <w:rFonts w:ascii="Helvetica" w:hAnsi="Helvetica" w:cs="Helvetica"/>
          <w:bCs/>
          <w:color w:val="008080"/>
          <w:sz w:val="20"/>
          <w:szCs w:val="20"/>
          <w:lang w:val="en-US"/>
        </w:rPr>
        <w:t xml:space="preserve">        Tech Lead</w:t>
      </w:r>
    </w:p>
    <w:p w:rsidR="005C4FE5" w:rsidRPr="00F141F5" w:rsidRDefault="005C4FE5" w:rsidP="005C4FE5">
      <w:pPr>
        <w:pStyle w:val="Heading5"/>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March </w:t>
      </w:r>
      <w:r w:rsidRPr="00F141F5">
        <w:rPr>
          <w:rFonts w:ascii="Helvetica" w:hAnsi="Helvetica" w:cs="Helvetica"/>
          <w:b w:val="0"/>
          <w:sz w:val="20"/>
          <w:szCs w:val="20"/>
          <w:lang w:val="en-US"/>
        </w:rPr>
        <w:t>20</w:t>
      </w:r>
      <w:r>
        <w:rPr>
          <w:rFonts w:ascii="Helvetica" w:hAnsi="Helvetica" w:cs="Helvetica"/>
          <w:b w:val="0"/>
          <w:sz w:val="20"/>
          <w:szCs w:val="20"/>
          <w:lang w:val="en-US"/>
        </w:rPr>
        <w:t>21</w:t>
      </w:r>
      <w:r w:rsidRPr="00F141F5">
        <w:rPr>
          <w:rFonts w:ascii="Helvetica" w:hAnsi="Helvetica" w:cs="Helvetica"/>
          <w:b w:val="0"/>
          <w:sz w:val="20"/>
          <w:szCs w:val="20"/>
          <w:lang w:val="en-US"/>
        </w:rPr>
        <w:t xml:space="preserve"> / </w:t>
      </w:r>
      <w:r>
        <w:rPr>
          <w:rFonts w:ascii="Helvetica" w:hAnsi="Helvetica" w:cs="Helvetica"/>
          <w:b w:val="0"/>
          <w:sz w:val="20"/>
          <w:szCs w:val="20"/>
          <w:lang w:val="en-US"/>
        </w:rPr>
        <w:t>Present</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Pr>
          <w:rFonts w:ascii="Helvetica" w:hAnsi="Helvetica" w:cs="Helvetica"/>
          <w:b w:val="0"/>
          <w:sz w:val="20"/>
          <w:szCs w:val="20"/>
          <w:lang w:val="en-US"/>
        </w:rPr>
        <w:tab/>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rsidR="005C4FE5" w:rsidRDefault="005C4FE5" w:rsidP="005C4FE5">
      <w:pPr>
        <w:rPr>
          <w:rFonts w:ascii="Helvetica" w:hAnsi="Helvetica" w:cs="Helvetica"/>
          <w:bCs/>
          <w:color w:val="008080"/>
          <w:sz w:val="20"/>
          <w:szCs w:val="20"/>
          <w:lang w:val="en-US"/>
        </w:rPr>
      </w:pPr>
    </w:p>
    <w:p w:rsidR="005C4FE5" w:rsidRDefault="005C4FE5" w:rsidP="005C4FE5">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rsidR="005C4FE5" w:rsidRPr="00F141F5" w:rsidRDefault="005C4FE5" w:rsidP="005C4FE5">
      <w:pPr>
        <w:rPr>
          <w:rFonts w:ascii="Helvetica" w:hAnsi="Helvetica" w:cs="Helvetica"/>
          <w:bCs/>
          <w:color w:val="008080"/>
          <w:sz w:val="20"/>
          <w:szCs w:val="20"/>
          <w:lang w:val="en-US"/>
        </w:rPr>
      </w:pPr>
    </w:p>
    <w:p w:rsidR="005C4FE5" w:rsidRPr="00EC7917"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Requirements and Design document.</w:t>
      </w:r>
    </w:p>
    <w:p w:rsidR="005C4FE5" w:rsidRPr="00EC7917"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Analyse and estimate new project.</w:t>
      </w:r>
    </w:p>
    <w:p w:rsidR="005C4FE5"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Pr>
          <w:rFonts w:ascii="Helvetica" w:hAnsi="Helvetica" w:cs="Helvetica"/>
          <w:bCs/>
          <w:sz w:val="20"/>
          <w:szCs w:val="18"/>
        </w:rPr>
        <w:t>n level Coding standards for C#</w:t>
      </w:r>
      <w:r w:rsidRPr="00EC7917">
        <w:rPr>
          <w:rFonts w:ascii="Helvetica" w:hAnsi="Helvetica" w:cs="Helvetica"/>
          <w:bCs/>
          <w:sz w:val="20"/>
          <w:szCs w:val="18"/>
        </w:rPr>
        <w:t>, ASP.NET and SQL Server</w:t>
      </w:r>
      <w:r>
        <w:rPr>
          <w:rFonts w:ascii="Helvetica" w:hAnsi="Helvetica" w:cs="Helvetica"/>
          <w:bCs/>
          <w:sz w:val="20"/>
          <w:szCs w:val="18"/>
        </w:rPr>
        <w:t>.</w:t>
      </w:r>
    </w:p>
    <w:p w:rsidR="005C4FE5" w:rsidRPr="00EC7917" w:rsidRDefault="005C4FE5" w:rsidP="005C4FE5">
      <w:pPr>
        <w:numPr>
          <w:ilvl w:val="0"/>
          <w:numId w:val="35"/>
        </w:numPr>
        <w:suppressAutoHyphens w:val="0"/>
        <w:rPr>
          <w:rFonts w:ascii="Helvetica" w:hAnsi="Helvetica" w:cs="Helvetica"/>
          <w:bCs/>
          <w:sz w:val="20"/>
          <w:szCs w:val="18"/>
        </w:rPr>
      </w:pPr>
      <w:r>
        <w:rPr>
          <w:rFonts w:ascii="Helvetica" w:hAnsi="Helvetica" w:cs="Helvetica"/>
          <w:bCs/>
          <w:sz w:val="20"/>
          <w:szCs w:val="18"/>
        </w:rPr>
        <w:t xml:space="preserve">Perform DevOps in Azure, and manage Project Deliveries </w:t>
      </w:r>
    </w:p>
    <w:p w:rsidR="005C4FE5" w:rsidRPr="00EC7917" w:rsidRDefault="005C4FE5" w:rsidP="005C4F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rsidR="005C4FE5" w:rsidRDefault="005C4FE5" w:rsidP="00FB6B0C">
      <w:pPr>
        <w:pStyle w:val="BodyText"/>
        <w:numPr>
          <w:ilvl w:val="0"/>
          <w:numId w:val="35"/>
        </w:numPr>
        <w:spacing w:line="276" w:lineRule="auto"/>
        <w:jc w:val="both"/>
        <w:rPr>
          <w:rFonts w:ascii="Helvetica" w:hAnsi="Helvetica" w:cs="Helvetica"/>
          <w:sz w:val="20"/>
          <w:szCs w:val="20"/>
          <w:lang w:val="en-US"/>
        </w:rPr>
      </w:pPr>
      <w:r w:rsidRPr="005C4FE5">
        <w:rPr>
          <w:rFonts w:ascii="Helvetica" w:hAnsi="Helvetica" w:cs="Helvetica"/>
          <w:sz w:val="20"/>
          <w:szCs w:val="20"/>
          <w:lang w:val="en-US"/>
        </w:rPr>
        <w:t xml:space="preserve">In this role I am using all Microsoft technologies using C#, Visual Studio 2019, </w:t>
      </w:r>
    </w:p>
    <w:p w:rsidR="005C4FE5" w:rsidRPr="005C4FE5" w:rsidRDefault="005C4FE5" w:rsidP="00FB6B0C">
      <w:pPr>
        <w:pStyle w:val="BodyText"/>
        <w:numPr>
          <w:ilvl w:val="0"/>
          <w:numId w:val="35"/>
        </w:numPr>
        <w:spacing w:line="276" w:lineRule="auto"/>
        <w:jc w:val="both"/>
        <w:rPr>
          <w:rFonts w:ascii="Helvetica" w:hAnsi="Helvetica" w:cs="Helvetica"/>
          <w:sz w:val="20"/>
          <w:szCs w:val="20"/>
          <w:lang w:val="en-US"/>
        </w:rPr>
      </w:pPr>
      <w:r w:rsidRPr="005C4FE5">
        <w:rPr>
          <w:rFonts w:ascii="Helvetica" w:hAnsi="Helvetica" w:cs="Helvetica"/>
          <w:sz w:val="20"/>
          <w:szCs w:val="20"/>
          <w:lang w:val="en-US"/>
        </w:rPr>
        <w:t>JavaScript, MS Sql Server 2014, ASP.NET, MVC 5, Web API</w:t>
      </w:r>
    </w:p>
    <w:p w:rsidR="005C4FE5" w:rsidRPr="00C76D39" w:rsidRDefault="005C4FE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1F2CE5" w:rsidRDefault="001F2CE5" w:rsidP="005C4FE5">
      <w:pPr>
        <w:pStyle w:val="Heading5"/>
        <w:numPr>
          <w:ilvl w:val="8"/>
          <w:numId w:val="1"/>
        </w:numPr>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Pr>
          <w:rFonts w:ascii="Helvetica" w:hAnsi="Helvetica" w:cs="Helvetica"/>
          <w:b w:val="0"/>
          <w:sz w:val="20"/>
          <w:szCs w:val="20"/>
          <w:lang w:val="en-US"/>
        </w:rPr>
        <w:t>Wizlinx</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Pr>
          <w:rFonts w:ascii="Helvetica" w:hAnsi="Helvetica" w:cs="Helvetica"/>
          <w:b w:val="0"/>
          <w:sz w:val="20"/>
          <w:szCs w:val="20"/>
          <w:lang w:val="en-US"/>
        </w:rPr>
        <w:tab/>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Pr="00F141F5">
        <w:rPr>
          <w:rFonts w:ascii="Helvetica" w:hAnsi="Helvetica" w:cs="Helvetica"/>
          <w:sz w:val="20"/>
          <w:szCs w:val="20"/>
          <w:lang w:val="en-US"/>
        </w:rPr>
        <w:t xml:space="preserve"> </w:t>
      </w:r>
      <w:r>
        <w:rPr>
          <w:rFonts w:ascii="Helvetica" w:hAnsi="Helvetica" w:cs="Helvetica"/>
          <w:b w:val="0"/>
          <w:sz w:val="20"/>
          <w:szCs w:val="20"/>
          <w:lang w:val="en-US"/>
        </w:rPr>
        <w:t>Principal Software Engineer</w:t>
      </w:r>
      <w:r w:rsidR="005C4FE5">
        <w:rPr>
          <w:rFonts w:ascii="Helvetica" w:hAnsi="Helvetica" w:cs="Helvetica"/>
          <w:b w:val="0"/>
          <w:sz w:val="20"/>
          <w:szCs w:val="20"/>
          <w:lang w:val="en-US"/>
        </w:rPr>
        <w:t xml:space="preserve">/ </w:t>
      </w:r>
    </w:p>
    <w:p w:rsidR="005C4FE5" w:rsidRPr="005C4FE5" w:rsidRDefault="005C4FE5" w:rsidP="005C4FE5">
      <w:pPr>
        <w:pStyle w:val="BodyText"/>
        <w:ind w:left="4956" w:firstLine="708"/>
        <w:rPr>
          <w:rFonts w:ascii="Helvetica" w:hAnsi="Helvetica" w:cs="Helvetica"/>
          <w:bCs/>
          <w:color w:val="008080"/>
          <w:sz w:val="20"/>
          <w:szCs w:val="20"/>
          <w:lang w:val="en-US"/>
        </w:rPr>
      </w:pPr>
      <w:r>
        <w:rPr>
          <w:rFonts w:ascii="Helvetica" w:hAnsi="Helvetica" w:cs="Helvetica"/>
          <w:bCs/>
          <w:color w:val="008080"/>
          <w:sz w:val="20"/>
          <w:szCs w:val="20"/>
          <w:lang w:val="en-US"/>
        </w:rPr>
        <w:t xml:space="preserve">        </w:t>
      </w:r>
      <w:r w:rsidRPr="005C4FE5">
        <w:rPr>
          <w:rFonts w:ascii="Helvetica" w:hAnsi="Helvetica" w:cs="Helvetica"/>
          <w:bCs/>
          <w:color w:val="008080"/>
          <w:sz w:val="20"/>
          <w:szCs w:val="20"/>
          <w:lang w:val="en-US"/>
        </w:rPr>
        <w:t>Project Manager</w:t>
      </w:r>
    </w:p>
    <w:p w:rsidR="001F2CE5" w:rsidRPr="00F141F5" w:rsidRDefault="001F2CE5" w:rsidP="001F2CE5">
      <w:pPr>
        <w:pStyle w:val="Heading5"/>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Pr>
          <w:rFonts w:ascii="Helvetica" w:hAnsi="Helvetica" w:cs="Helvetica"/>
          <w:b w:val="0"/>
          <w:sz w:val="20"/>
          <w:szCs w:val="20"/>
          <w:lang w:val="en-US"/>
        </w:rPr>
        <w:t xml:space="preserve">June </w:t>
      </w:r>
      <w:r w:rsidRPr="00F141F5">
        <w:rPr>
          <w:rFonts w:ascii="Helvetica" w:hAnsi="Helvetica" w:cs="Helvetica"/>
          <w:b w:val="0"/>
          <w:sz w:val="20"/>
          <w:szCs w:val="20"/>
          <w:lang w:val="en-US"/>
        </w:rPr>
        <w:t>20</w:t>
      </w:r>
      <w:r>
        <w:rPr>
          <w:rFonts w:ascii="Helvetica" w:hAnsi="Helvetica" w:cs="Helvetica"/>
          <w:b w:val="0"/>
          <w:sz w:val="20"/>
          <w:szCs w:val="20"/>
          <w:lang w:val="en-US"/>
        </w:rPr>
        <w:t>1</w:t>
      </w:r>
      <w:r w:rsidR="00627000">
        <w:rPr>
          <w:rFonts w:ascii="Helvetica" w:hAnsi="Helvetica" w:cs="Helvetica"/>
          <w:b w:val="0"/>
          <w:sz w:val="20"/>
          <w:szCs w:val="20"/>
          <w:lang w:val="en-US"/>
        </w:rPr>
        <w:t>5</w:t>
      </w:r>
      <w:r w:rsidRPr="00F141F5">
        <w:rPr>
          <w:rFonts w:ascii="Helvetica" w:hAnsi="Helvetica" w:cs="Helvetica"/>
          <w:b w:val="0"/>
          <w:sz w:val="20"/>
          <w:szCs w:val="20"/>
          <w:lang w:val="en-US"/>
        </w:rPr>
        <w:t xml:space="preserve"> / </w:t>
      </w:r>
      <w:r w:rsidR="005C4FE5">
        <w:rPr>
          <w:rFonts w:ascii="Helvetica" w:hAnsi="Helvetica" w:cs="Helvetica"/>
          <w:b w:val="0"/>
          <w:sz w:val="20"/>
          <w:szCs w:val="20"/>
          <w:lang w:val="en-US"/>
        </w:rPr>
        <w:t>March 2021</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rsidR="00627000" w:rsidRDefault="00627000" w:rsidP="001F2CE5">
      <w:pPr>
        <w:rPr>
          <w:rFonts w:ascii="Helvetica" w:hAnsi="Helvetica" w:cs="Helvetica"/>
          <w:bCs/>
          <w:color w:val="008080"/>
          <w:sz w:val="20"/>
          <w:szCs w:val="20"/>
          <w:lang w:val="en-US"/>
        </w:rPr>
      </w:pPr>
    </w:p>
    <w:p w:rsidR="001F2CE5" w:rsidRDefault="001F2CE5" w:rsidP="001F2CE5">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rsidR="001F2CE5" w:rsidRPr="00F141F5" w:rsidRDefault="001F2CE5" w:rsidP="001F2CE5">
      <w:pPr>
        <w:rPr>
          <w:rFonts w:ascii="Helvetica" w:hAnsi="Helvetica" w:cs="Helvetica"/>
          <w:bCs/>
          <w:color w:val="008080"/>
          <w:sz w:val="20"/>
          <w:szCs w:val="20"/>
          <w:lang w:val="en-US"/>
        </w:rPr>
      </w:pPr>
    </w:p>
    <w:p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Requirements and Design document.</w:t>
      </w:r>
    </w:p>
    <w:p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Analyze and estimate new project.</w:t>
      </w:r>
    </w:p>
    <w:p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Pr>
          <w:rFonts w:ascii="Helvetica" w:hAnsi="Helvetica" w:cs="Helvetica"/>
          <w:bCs/>
          <w:sz w:val="20"/>
          <w:szCs w:val="18"/>
        </w:rPr>
        <w:t>n level Coding standards for C#</w:t>
      </w:r>
      <w:r w:rsidRPr="00EC7917">
        <w:rPr>
          <w:rFonts w:ascii="Helvetica" w:hAnsi="Helvetica" w:cs="Helvetica"/>
          <w:bCs/>
          <w:sz w:val="20"/>
          <w:szCs w:val="18"/>
        </w:rPr>
        <w:t>, ASP.NET and SQL Server</w:t>
      </w:r>
    </w:p>
    <w:p w:rsidR="001F2CE5" w:rsidRPr="00EC7917" w:rsidRDefault="001F2CE5" w:rsidP="001F2CE5">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rsidR="001F2CE5" w:rsidRDefault="001F2CE5" w:rsidP="001F2CE5">
      <w:pPr>
        <w:pStyle w:val="BodyText"/>
        <w:numPr>
          <w:ilvl w:val="0"/>
          <w:numId w:val="35"/>
        </w:numPr>
        <w:spacing w:line="276" w:lineRule="auto"/>
        <w:jc w:val="both"/>
        <w:rPr>
          <w:rFonts w:ascii="Helvetica" w:hAnsi="Helvetica" w:cs="Helvetica"/>
          <w:sz w:val="20"/>
          <w:szCs w:val="20"/>
          <w:lang w:val="en-US"/>
        </w:rPr>
      </w:pPr>
      <w:r w:rsidRPr="00F141F5">
        <w:rPr>
          <w:rFonts w:ascii="Helvetica" w:hAnsi="Helvetica" w:cs="Helvetica"/>
          <w:sz w:val="20"/>
          <w:szCs w:val="20"/>
          <w:lang w:val="en-US"/>
        </w:rPr>
        <w:t xml:space="preserve">In this role I </w:t>
      </w:r>
      <w:r>
        <w:rPr>
          <w:rFonts w:ascii="Helvetica" w:hAnsi="Helvetica" w:cs="Helvetica"/>
          <w:sz w:val="20"/>
          <w:szCs w:val="20"/>
          <w:lang w:val="en-US"/>
        </w:rPr>
        <w:t xml:space="preserve">am using </w:t>
      </w:r>
      <w:r w:rsidRPr="00F141F5">
        <w:rPr>
          <w:rFonts w:ascii="Helvetica" w:hAnsi="Helvetica" w:cs="Helvetica"/>
          <w:sz w:val="20"/>
          <w:szCs w:val="20"/>
          <w:lang w:val="en-US"/>
        </w:rPr>
        <w:t xml:space="preserve">all Microsoft technologies </w:t>
      </w:r>
      <w:r>
        <w:rPr>
          <w:rFonts w:ascii="Helvetica" w:hAnsi="Helvetica" w:cs="Helvetica"/>
          <w:sz w:val="20"/>
          <w:szCs w:val="20"/>
          <w:lang w:val="en-US"/>
        </w:rPr>
        <w:t>using C#,</w:t>
      </w:r>
      <w:r w:rsidRPr="00F54498">
        <w:rPr>
          <w:rFonts w:ascii="Helvetica" w:hAnsi="Helvetica" w:cs="Helvetica"/>
          <w:sz w:val="20"/>
          <w:szCs w:val="20"/>
          <w:lang w:val="en-US"/>
        </w:rPr>
        <w:t xml:space="preserve"> </w:t>
      </w:r>
      <w:r w:rsidRPr="00F141F5">
        <w:rPr>
          <w:rFonts w:ascii="Helvetica" w:hAnsi="Helvetica" w:cs="Helvetica"/>
          <w:sz w:val="20"/>
          <w:szCs w:val="20"/>
          <w:lang w:val="en-US"/>
        </w:rPr>
        <w:t xml:space="preserve">Visual Studio </w:t>
      </w:r>
      <w:r>
        <w:rPr>
          <w:rFonts w:ascii="Helvetica" w:hAnsi="Helvetica" w:cs="Helvetica"/>
          <w:sz w:val="20"/>
          <w:szCs w:val="20"/>
          <w:lang w:val="en-US"/>
        </w:rPr>
        <w:t xml:space="preserve">2017, </w:t>
      </w:r>
      <w:r w:rsidRPr="00F141F5">
        <w:rPr>
          <w:rFonts w:ascii="Helvetica" w:hAnsi="Helvetica" w:cs="Helvetica"/>
          <w:sz w:val="20"/>
          <w:szCs w:val="20"/>
          <w:lang w:val="en-US"/>
        </w:rPr>
        <w:t>jQuery,</w:t>
      </w:r>
      <w:r>
        <w:rPr>
          <w:rFonts w:ascii="Helvetica" w:hAnsi="Helvetica" w:cs="Helvetica"/>
          <w:sz w:val="20"/>
          <w:szCs w:val="20"/>
          <w:lang w:val="en-US"/>
        </w:rPr>
        <w:t xml:space="preserve"> Angular </w:t>
      </w:r>
    </w:p>
    <w:p w:rsidR="001F2CE5" w:rsidRPr="00F141F5" w:rsidRDefault="001F2CE5" w:rsidP="001F2CE5">
      <w:pPr>
        <w:pStyle w:val="BodyText"/>
        <w:spacing w:line="276" w:lineRule="auto"/>
        <w:ind w:left="360"/>
        <w:jc w:val="both"/>
        <w:rPr>
          <w:rFonts w:ascii="Helvetica" w:hAnsi="Helvetica" w:cs="Helvetica"/>
          <w:sz w:val="20"/>
          <w:szCs w:val="20"/>
          <w:lang w:val="en-US"/>
        </w:rPr>
      </w:pPr>
      <w:r>
        <w:rPr>
          <w:rFonts w:ascii="Helvetica" w:hAnsi="Helvetica" w:cs="Helvetica"/>
          <w:sz w:val="20"/>
          <w:szCs w:val="20"/>
          <w:lang w:val="en-US"/>
        </w:rPr>
        <w:t>4,</w:t>
      </w:r>
      <w:r w:rsidRPr="00F141F5">
        <w:rPr>
          <w:rFonts w:ascii="Helvetica" w:hAnsi="Helvetica" w:cs="Helvetica"/>
          <w:sz w:val="20"/>
          <w:szCs w:val="20"/>
          <w:lang w:val="en-US"/>
        </w:rPr>
        <w:t xml:space="preserve"> JavaScript, MS Sql Server 20</w:t>
      </w:r>
      <w:r>
        <w:rPr>
          <w:rFonts w:ascii="Helvetica" w:hAnsi="Helvetica" w:cs="Helvetica"/>
          <w:sz w:val="20"/>
          <w:szCs w:val="20"/>
          <w:lang w:val="en-US"/>
        </w:rPr>
        <w:t>14</w:t>
      </w:r>
      <w:r w:rsidRPr="00F141F5">
        <w:rPr>
          <w:rFonts w:ascii="Helvetica" w:hAnsi="Helvetica" w:cs="Helvetica"/>
          <w:sz w:val="20"/>
          <w:szCs w:val="20"/>
          <w:lang w:val="en-US"/>
        </w:rPr>
        <w:t xml:space="preserve">, ASP.NET, MVC </w:t>
      </w:r>
      <w:r>
        <w:rPr>
          <w:rFonts w:ascii="Helvetica" w:hAnsi="Helvetica" w:cs="Helvetica"/>
          <w:sz w:val="20"/>
          <w:szCs w:val="20"/>
          <w:lang w:val="en-US"/>
        </w:rPr>
        <w:t>5</w:t>
      </w:r>
      <w:r w:rsidRPr="00F141F5">
        <w:rPr>
          <w:rFonts w:ascii="Helvetica" w:hAnsi="Helvetica" w:cs="Helvetica"/>
          <w:sz w:val="20"/>
          <w:szCs w:val="20"/>
          <w:lang w:val="en-US"/>
        </w:rPr>
        <w:t>,</w:t>
      </w:r>
      <w:r>
        <w:rPr>
          <w:rFonts w:ascii="Helvetica" w:hAnsi="Helvetica" w:cs="Helvetica"/>
          <w:sz w:val="20"/>
          <w:szCs w:val="20"/>
          <w:lang w:val="en-US"/>
        </w:rPr>
        <w:t xml:space="preserve"> Web</w:t>
      </w:r>
      <w:r w:rsidR="00A31591">
        <w:rPr>
          <w:rFonts w:ascii="Helvetica" w:hAnsi="Helvetica" w:cs="Helvetica"/>
          <w:sz w:val="20"/>
          <w:szCs w:val="20"/>
          <w:lang w:val="en-US"/>
        </w:rPr>
        <w:t xml:space="preserve"> </w:t>
      </w:r>
      <w:r>
        <w:rPr>
          <w:rFonts w:ascii="Helvetica" w:hAnsi="Helvetica" w:cs="Helvetica"/>
          <w:sz w:val="20"/>
          <w:szCs w:val="20"/>
          <w:lang w:val="en-US"/>
        </w:rPr>
        <w:t>API</w:t>
      </w:r>
    </w:p>
    <w:p w:rsidR="001F2CE5" w:rsidRPr="00C76D39" w:rsidRDefault="001F2CE5" w:rsidP="00D921A5">
      <w:pPr>
        <w:pStyle w:val="BodyText"/>
        <w:spacing w:line="276" w:lineRule="auto"/>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D921A5" w:rsidRPr="00F141F5" w:rsidRDefault="00D921A5" w:rsidP="00D921A5">
      <w:pPr>
        <w:pStyle w:val="Heading5"/>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sidR="00A04811">
        <w:rPr>
          <w:rFonts w:ascii="Helvetica" w:hAnsi="Helvetica" w:cs="Helvetica"/>
          <w:b w:val="0"/>
          <w:sz w:val="20"/>
          <w:szCs w:val="20"/>
          <w:lang w:val="en-US"/>
        </w:rPr>
        <w:t>Kohinoor Energy Ltd</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007D206B"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 xml:space="preserve">JOB </w:t>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TITLE:</w:t>
      </w:r>
      <w:r w:rsidRPr="00F141F5">
        <w:rPr>
          <w:rFonts w:ascii="Helvetica" w:hAnsi="Helvetica" w:cs="Helvetica"/>
          <w:sz w:val="20"/>
          <w:szCs w:val="20"/>
          <w:lang w:val="en-US"/>
        </w:rPr>
        <w:t xml:space="preserve"> </w:t>
      </w:r>
      <w:r w:rsidR="001F2CE5">
        <w:rPr>
          <w:rFonts w:ascii="Helvetica" w:hAnsi="Helvetica" w:cs="Helvetica"/>
          <w:b w:val="0"/>
          <w:sz w:val="20"/>
          <w:szCs w:val="20"/>
          <w:lang w:val="en-US"/>
        </w:rPr>
        <w:t>Senior Software Engineer</w:t>
      </w:r>
    </w:p>
    <w:p w:rsidR="00D921A5" w:rsidRPr="00F141F5" w:rsidRDefault="00D921A5" w:rsidP="00D921A5">
      <w:pPr>
        <w:pStyle w:val="Heading5"/>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F141F5">
        <w:rPr>
          <w:rFonts w:ascii="Helvetica" w:hAnsi="Helvetica" w:cs="Helvetica"/>
          <w:sz w:val="20"/>
          <w:szCs w:val="20"/>
          <w:lang w:val="en-US"/>
        </w:rPr>
        <w:t xml:space="preserve"> </w:t>
      </w:r>
      <w:r w:rsidR="00A04811">
        <w:rPr>
          <w:rFonts w:ascii="Helvetica" w:hAnsi="Helvetica" w:cs="Helvetica"/>
          <w:b w:val="0"/>
          <w:sz w:val="20"/>
          <w:szCs w:val="20"/>
          <w:lang w:val="en-US"/>
        </w:rPr>
        <w:t xml:space="preserve">July </w:t>
      </w:r>
      <w:r w:rsidRPr="00F141F5">
        <w:rPr>
          <w:rFonts w:ascii="Helvetica" w:hAnsi="Helvetica" w:cs="Helvetica"/>
          <w:b w:val="0"/>
          <w:sz w:val="20"/>
          <w:szCs w:val="20"/>
          <w:lang w:val="en-US"/>
        </w:rPr>
        <w:t>20</w:t>
      </w:r>
      <w:r w:rsidR="00F938AB">
        <w:rPr>
          <w:rFonts w:ascii="Helvetica" w:hAnsi="Helvetica" w:cs="Helvetica"/>
          <w:b w:val="0"/>
          <w:sz w:val="20"/>
          <w:szCs w:val="20"/>
          <w:lang w:val="en-US"/>
        </w:rPr>
        <w:t>12</w:t>
      </w:r>
      <w:r w:rsidRPr="00F141F5">
        <w:rPr>
          <w:rFonts w:ascii="Helvetica" w:hAnsi="Helvetica" w:cs="Helvetica"/>
          <w:b w:val="0"/>
          <w:sz w:val="20"/>
          <w:szCs w:val="20"/>
          <w:lang w:val="en-US"/>
        </w:rPr>
        <w:t xml:space="preserve"> / </w:t>
      </w:r>
      <w:r w:rsidR="001F2CE5">
        <w:rPr>
          <w:rFonts w:ascii="Helvetica" w:hAnsi="Helvetica" w:cs="Helvetica"/>
          <w:b w:val="0"/>
          <w:sz w:val="20"/>
          <w:szCs w:val="20"/>
          <w:lang w:val="en-US"/>
        </w:rPr>
        <w:t>June 20</w:t>
      </w:r>
      <w:r w:rsidR="00627000">
        <w:rPr>
          <w:rFonts w:ascii="Helvetica" w:hAnsi="Helvetica" w:cs="Helvetica"/>
          <w:b w:val="0"/>
          <w:sz w:val="20"/>
          <w:szCs w:val="20"/>
          <w:lang w:val="en-US"/>
        </w:rPr>
        <w:t>15</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00264307" w:rsidRPr="00F141F5">
        <w:rPr>
          <w:rFonts w:ascii="Helvetica" w:hAnsi="Helvetica" w:cs="Helvetica"/>
          <w:b w:val="0"/>
          <w:sz w:val="20"/>
          <w:szCs w:val="20"/>
          <w:lang w:val="en-US"/>
        </w:rPr>
        <w:tab/>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F141F5">
        <w:rPr>
          <w:rFonts w:ascii="Helvetica" w:hAnsi="Helvetica" w:cs="Helvetica"/>
          <w:sz w:val="20"/>
          <w:szCs w:val="20"/>
          <w:lang w:val="en-US"/>
        </w:rPr>
        <w:t xml:space="preserve"> </w:t>
      </w:r>
      <w:r w:rsidRPr="00F141F5">
        <w:rPr>
          <w:rFonts w:ascii="Helvetica" w:hAnsi="Helvetica" w:cs="Helvetica"/>
          <w:b w:val="0"/>
          <w:sz w:val="20"/>
          <w:szCs w:val="20"/>
          <w:lang w:val="en-US"/>
        </w:rPr>
        <w:t>Permanent</w:t>
      </w:r>
    </w:p>
    <w:p w:rsidR="00627000" w:rsidRDefault="00627000" w:rsidP="00D921A5">
      <w:pPr>
        <w:rPr>
          <w:rFonts w:ascii="Helvetica" w:hAnsi="Helvetica" w:cs="Helvetica"/>
          <w:bCs/>
          <w:color w:val="008080"/>
          <w:sz w:val="20"/>
          <w:szCs w:val="20"/>
          <w:lang w:val="en-US"/>
        </w:rPr>
      </w:pPr>
    </w:p>
    <w:p w:rsidR="00D921A5" w:rsidRDefault="00D921A5" w:rsidP="00D921A5">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Key Role / Responsibilities &amp; Technologies: </w:t>
      </w:r>
    </w:p>
    <w:p w:rsidR="00A04811" w:rsidRPr="00F141F5" w:rsidRDefault="00A04811" w:rsidP="00D921A5">
      <w:pPr>
        <w:rPr>
          <w:rFonts w:ascii="Helvetica" w:hAnsi="Helvetica" w:cs="Helvetica"/>
          <w:bCs/>
          <w:color w:val="008080"/>
          <w:sz w:val="20"/>
          <w:szCs w:val="20"/>
          <w:lang w:val="en-US"/>
        </w:rPr>
      </w:pPr>
    </w:p>
    <w:p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Requirements and Design document.</w:t>
      </w:r>
    </w:p>
    <w:p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Analyze and estimate new project.</w:t>
      </w:r>
    </w:p>
    <w:p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Develop organizatio</w:t>
      </w:r>
      <w:r w:rsidR="001B13D0" w:rsidRPr="00EC7917">
        <w:rPr>
          <w:rFonts w:ascii="Helvetica" w:hAnsi="Helvetica" w:cs="Helvetica"/>
          <w:bCs/>
          <w:sz w:val="20"/>
          <w:szCs w:val="18"/>
        </w:rPr>
        <w:t>n level Coding standards for C#,</w:t>
      </w:r>
      <w:r w:rsidR="006970DE">
        <w:rPr>
          <w:rFonts w:ascii="Helvetica" w:hAnsi="Helvetica" w:cs="Helvetica"/>
          <w:bCs/>
          <w:sz w:val="20"/>
          <w:szCs w:val="18"/>
        </w:rPr>
        <w:t xml:space="preserve"> </w:t>
      </w:r>
      <w:r w:rsidR="001B13D0" w:rsidRPr="00EC7917">
        <w:rPr>
          <w:rFonts w:ascii="Helvetica" w:hAnsi="Helvetica" w:cs="Helvetica"/>
          <w:bCs/>
          <w:sz w:val="20"/>
          <w:szCs w:val="18"/>
        </w:rPr>
        <w:t>VB.Net,</w:t>
      </w:r>
      <w:r w:rsidRPr="00EC7917">
        <w:rPr>
          <w:rFonts w:ascii="Helvetica" w:hAnsi="Helvetica" w:cs="Helvetica"/>
          <w:bCs/>
          <w:sz w:val="20"/>
          <w:szCs w:val="18"/>
        </w:rPr>
        <w:t xml:space="preserve"> ASP.NET and SQL Server</w:t>
      </w:r>
    </w:p>
    <w:p w:rsidR="00A04811" w:rsidRPr="00EC7917" w:rsidRDefault="00A04811" w:rsidP="00A04811">
      <w:pPr>
        <w:numPr>
          <w:ilvl w:val="0"/>
          <w:numId w:val="35"/>
        </w:numPr>
        <w:suppressAutoHyphens w:val="0"/>
        <w:rPr>
          <w:rFonts w:ascii="Helvetica" w:hAnsi="Helvetica" w:cs="Helvetica"/>
          <w:bCs/>
          <w:sz w:val="20"/>
          <w:szCs w:val="18"/>
        </w:rPr>
      </w:pPr>
      <w:r w:rsidRPr="00EC7917">
        <w:rPr>
          <w:rFonts w:ascii="Helvetica" w:hAnsi="Helvetica" w:cs="Helvetica"/>
          <w:bCs/>
          <w:sz w:val="20"/>
          <w:szCs w:val="18"/>
        </w:rPr>
        <w:t>Assist team members in Dot Net development.</w:t>
      </w:r>
    </w:p>
    <w:p w:rsidR="00D921A5" w:rsidRPr="00F141F5" w:rsidRDefault="00D921A5" w:rsidP="00B0394E">
      <w:pPr>
        <w:pStyle w:val="BodyText"/>
        <w:numPr>
          <w:ilvl w:val="0"/>
          <w:numId w:val="35"/>
        </w:numPr>
        <w:spacing w:line="276" w:lineRule="auto"/>
        <w:jc w:val="both"/>
        <w:rPr>
          <w:rFonts w:ascii="Helvetica" w:hAnsi="Helvetica" w:cs="Helvetica"/>
          <w:sz w:val="20"/>
          <w:szCs w:val="20"/>
          <w:lang w:val="en-US"/>
        </w:rPr>
      </w:pPr>
      <w:r w:rsidRPr="00F141F5">
        <w:rPr>
          <w:rFonts w:ascii="Helvetica" w:hAnsi="Helvetica" w:cs="Helvetica"/>
          <w:sz w:val="20"/>
          <w:szCs w:val="20"/>
          <w:lang w:val="en-US"/>
        </w:rPr>
        <w:t xml:space="preserve">In this role I </w:t>
      </w:r>
      <w:r w:rsidR="001C70D3">
        <w:rPr>
          <w:rFonts w:ascii="Helvetica" w:hAnsi="Helvetica" w:cs="Helvetica"/>
          <w:sz w:val="20"/>
          <w:szCs w:val="20"/>
          <w:lang w:val="en-US"/>
        </w:rPr>
        <w:t xml:space="preserve">am using </w:t>
      </w:r>
      <w:r w:rsidRPr="00F141F5">
        <w:rPr>
          <w:rFonts w:ascii="Helvetica" w:hAnsi="Helvetica" w:cs="Helvetica"/>
          <w:sz w:val="20"/>
          <w:szCs w:val="20"/>
          <w:lang w:val="en-US"/>
        </w:rPr>
        <w:t xml:space="preserve">all Microsoft technologies including </w:t>
      </w:r>
      <w:r w:rsidR="00F54498">
        <w:rPr>
          <w:rFonts w:ascii="Helvetica" w:hAnsi="Helvetica" w:cs="Helvetica"/>
          <w:sz w:val="20"/>
          <w:szCs w:val="20"/>
          <w:lang w:val="en-US"/>
        </w:rPr>
        <w:t>Desktop Applications using VB.Net and C#,</w:t>
      </w:r>
      <w:r w:rsidR="00F54498" w:rsidRPr="00F54498">
        <w:rPr>
          <w:rFonts w:ascii="Helvetica" w:hAnsi="Helvetica" w:cs="Helvetica"/>
          <w:sz w:val="20"/>
          <w:szCs w:val="20"/>
          <w:lang w:val="en-US"/>
        </w:rPr>
        <w:t xml:space="preserve"> </w:t>
      </w:r>
      <w:r w:rsidR="00F54498" w:rsidRPr="00F141F5">
        <w:rPr>
          <w:rFonts w:ascii="Helvetica" w:hAnsi="Helvetica" w:cs="Helvetica"/>
          <w:sz w:val="20"/>
          <w:szCs w:val="20"/>
          <w:lang w:val="en-US"/>
        </w:rPr>
        <w:t>Visual Studio 2010</w:t>
      </w:r>
      <w:r w:rsidR="00F54498">
        <w:rPr>
          <w:rFonts w:ascii="Helvetica" w:hAnsi="Helvetica" w:cs="Helvetica"/>
          <w:sz w:val="20"/>
          <w:szCs w:val="20"/>
          <w:lang w:val="en-US"/>
        </w:rPr>
        <w:t xml:space="preserve">-2013, </w:t>
      </w:r>
      <w:r w:rsidR="007F2AB8" w:rsidRPr="00F141F5">
        <w:rPr>
          <w:rFonts w:ascii="Helvetica" w:hAnsi="Helvetica" w:cs="Helvetica"/>
          <w:sz w:val="20"/>
          <w:szCs w:val="20"/>
          <w:lang w:val="en-US"/>
        </w:rPr>
        <w:t>jQuery,</w:t>
      </w:r>
      <w:r w:rsidRPr="00F141F5">
        <w:rPr>
          <w:rFonts w:ascii="Helvetica" w:hAnsi="Helvetica" w:cs="Helvetica"/>
          <w:sz w:val="20"/>
          <w:szCs w:val="20"/>
          <w:lang w:val="en-US"/>
        </w:rPr>
        <w:t xml:space="preserve"> JavaScript, CSS 3, MS Sql Server 2008, ASP.NET</w:t>
      </w:r>
      <w:r w:rsidR="00982A38" w:rsidRPr="00F141F5">
        <w:rPr>
          <w:rFonts w:ascii="Helvetica" w:hAnsi="Helvetica" w:cs="Helvetica"/>
          <w:sz w:val="20"/>
          <w:szCs w:val="20"/>
          <w:lang w:val="en-US"/>
        </w:rPr>
        <w:t>, MVC</w:t>
      </w:r>
      <w:r w:rsidR="00494FA1" w:rsidRPr="00F141F5">
        <w:rPr>
          <w:rFonts w:ascii="Helvetica" w:hAnsi="Helvetica" w:cs="Helvetica"/>
          <w:sz w:val="20"/>
          <w:szCs w:val="20"/>
          <w:lang w:val="en-US"/>
        </w:rPr>
        <w:t xml:space="preserve"> 4,</w:t>
      </w:r>
      <w:r w:rsidR="00CF5FF7">
        <w:rPr>
          <w:rFonts w:ascii="Helvetica" w:hAnsi="Helvetica" w:cs="Helvetica"/>
          <w:sz w:val="20"/>
          <w:szCs w:val="20"/>
          <w:lang w:val="en-US"/>
        </w:rPr>
        <w:t xml:space="preserve"> Web services, Integration with Infor Sun Financials with our different project</w:t>
      </w:r>
      <w:r w:rsidR="005804CC">
        <w:rPr>
          <w:rFonts w:ascii="Helvetica" w:hAnsi="Helvetica" w:cs="Helvetica"/>
          <w:sz w:val="20"/>
          <w:szCs w:val="20"/>
          <w:lang w:val="en-US"/>
        </w:rPr>
        <w:t>s, Designing different Reporting Tools like Crystal Reports, SSRS (Sql Server Reporting Services)</w:t>
      </w:r>
    </w:p>
    <w:p w:rsidR="00BF527B" w:rsidRPr="00F141F5" w:rsidRDefault="00BF527B">
      <w:pPr>
        <w:pStyle w:val="BodyText"/>
        <w:spacing w:line="276" w:lineRule="auto"/>
        <w:rPr>
          <w:rFonts w:ascii="Helvetica" w:hAnsi="Helvetica" w:cs="Helvetica"/>
          <w:sz w:val="20"/>
          <w:szCs w:val="20"/>
          <w:lang w:val="en-US"/>
        </w:rPr>
      </w:pPr>
    </w:p>
    <w:p w:rsidR="00726B8A" w:rsidRPr="00F141F5" w:rsidRDefault="00726B8A" w:rsidP="00726B8A">
      <w:pPr>
        <w:pStyle w:val="Heading5"/>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COMPANY:</w:t>
      </w:r>
      <w:r w:rsidRPr="00F141F5">
        <w:rPr>
          <w:rFonts w:ascii="Helvetica" w:hAnsi="Helvetica" w:cs="Helvetica"/>
          <w:sz w:val="20"/>
          <w:szCs w:val="20"/>
          <w:lang w:val="en-US"/>
        </w:rPr>
        <w:t xml:space="preserve"> </w:t>
      </w:r>
      <w:r w:rsidR="00F938AB">
        <w:rPr>
          <w:rFonts w:ascii="Helvetica" w:hAnsi="Helvetica" w:cs="Helvetica"/>
          <w:b w:val="0"/>
          <w:sz w:val="20"/>
          <w:szCs w:val="20"/>
          <w:lang w:val="en-US"/>
        </w:rPr>
        <w:t>BriskSol</w:t>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Pr="00F141F5">
        <w:rPr>
          <w:rFonts w:ascii="Helvetica" w:hAnsi="Helvetica" w:cs="Helvetica"/>
          <w:b w:val="0"/>
          <w:sz w:val="20"/>
          <w:szCs w:val="20"/>
          <w:lang w:val="en-US"/>
        </w:rPr>
        <w:tab/>
      </w:r>
      <w:r w:rsidR="00F938AB">
        <w:rPr>
          <w:rFonts w:ascii="Helvetica" w:hAnsi="Helvetica" w:cs="Helvetica"/>
          <w:b w:val="0"/>
          <w:sz w:val="20"/>
          <w:szCs w:val="20"/>
          <w:lang w:val="en-US"/>
        </w:rPr>
        <w:tab/>
      </w:r>
      <w:r w:rsidR="00F938AB">
        <w:rPr>
          <w:rFonts w:ascii="Helvetica" w:hAnsi="Helvetica" w:cs="Helvetica"/>
          <w:b w:val="0"/>
          <w:sz w:val="20"/>
          <w:szCs w:val="20"/>
          <w:lang w:val="en-US"/>
        </w:rPr>
        <w:tab/>
      </w:r>
      <w:r w:rsidR="005804CC"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TITLE:</w:t>
      </w:r>
      <w:r w:rsidR="005804CC" w:rsidRPr="00F141F5">
        <w:rPr>
          <w:rFonts w:ascii="Helvetica" w:hAnsi="Helvetica" w:cs="Helvetica"/>
          <w:sz w:val="20"/>
          <w:szCs w:val="20"/>
          <w:lang w:val="en-US"/>
        </w:rPr>
        <w:t xml:space="preserve"> </w:t>
      </w:r>
      <w:r w:rsidR="00F938AB">
        <w:rPr>
          <w:rFonts w:ascii="Helvetica" w:hAnsi="Helvetica" w:cs="Helvetica"/>
          <w:b w:val="0"/>
          <w:sz w:val="20"/>
          <w:szCs w:val="20"/>
          <w:lang w:val="en-US"/>
        </w:rPr>
        <w:t>Senior Software Engineer</w:t>
      </w:r>
      <w:r w:rsidR="00721170">
        <w:rPr>
          <w:rFonts w:ascii="Helvetica" w:hAnsi="Helvetica" w:cs="Helvetica"/>
          <w:b w:val="0"/>
          <w:sz w:val="20"/>
          <w:szCs w:val="20"/>
          <w:lang w:val="en-US"/>
        </w:rPr>
        <w:tab/>
      </w:r>
      <w:r w:rsidR="00721170">
        <w:rPr>
          <w:rFonts w:ascii="Helvetica" w:hAnsi="Helvetica" w:cs="Helvetica"/>
          <w:b w:val="0"/>
          <w:sz w:val="20"/>
          <w:szCs w:val="20"/>
          <w:lang w:val="en-US"/>
        </w:rPr>
        <w:tab/>
        <w:t xml:space="preserve">   </w:t>
      </w:r>
    </w:p>
    <w:p w:rsidR="00726B8A" w:rsidRDefault="00726B8A" w:rsidP="00726B8A">
      <w:pPr>
        <w:pStyle w:val="Heading5"/>
        <w:spacing w:before="60"/>
        <w:rPr>
          <w:rFonts w:ascii="Helvetica" w:hAnsi="Helvetica" w:cs="Helvetica"/>
          <w:b w:val="0"/>
          <w:sz w:val="20"/>
          <w:szCs w:val="20"/>
          <w:lang w:val="en-US"/>
        </w:rPr>
      </w:pP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PERIOD:</w:t>
      </w:r>
      <w:r w:rsidRPr="00D474B6">
        <w:rPr>
          <w:rFonts w:ascii="Helvetica" w:hAnsi="Helvetica" w:cs="Helvetica"/>
          <w:sz w:val="20"/>
          <w:szCs w:val="20"/>
          <w:lang w:val="en-US"/>
        </w:rPr>
        <w:t xml:space="preserve"> </w:t>
      </w:r>
      <w:r w:rsidR="00D474B6" w:rsidRPr="00D474B6">
        <w:rPr>
          <w:rFonts w:ascii="Helvetica" w:hAnsi="Helvetica" w:cs="Helvetica"/>
          <w:b w:val="0"/>
          <w:sz w:val="20"/>
          <w:szCs w:val="20"/>
          <w:lang w:val="en-US"/>
        </w:rPr>
        <w:t>May 20</w:t>
      </w:r>
      <w:r w:rsidR="00F938AB">
        <w:rPr>
          <w:rFonts w:ascii="Helvetica" w:hAnsi="Helvetica" w:cs="Helvetica"/>
          <w:b w:val="0"/>
          <w:sz w:val="20"/>
          <w:szCs w:val="20"/>
          <w:lang w:val="en-US"/>
        </w:rPr>
        <w:t>10</w:t>
      </w:r>
      <w:r w:rsidR="000A5EBB" w:rsidRPr="00D474B6">
        <w:rPr>
          <w:rFonts w:ascii="Helvetica" w:hAnsi="Helvetica" w:cs="Helvetica"/>
          <w:b w:val="0"/>
          <w:sz w:val="20"/>
          <w:szCs w:val="20"/>
          <w:lang w:val="en-US"/>
        </w:rPr>
        <w:t xml:space="preserve"> / </w:t>
      </w:r>
      <w:r w:rsidR="00D474B6" w:rsidRPr="00D474B6">
        <w:rPr>
          <w:rFonts w:ascii="Helvetica" w:hAnsi="Helvetica" w:cs="Helvetica"/>
          <w:b w:val="0"/>
          <w:sz w:val="20"/>
          <w:szCs w:val="20"/>
          <w:lang w:val="en-US"/>
        </w:rPr>
        <w:t>June 20</w:t>
      </w:r>
      <w:r w:rsidR="00F938AB">
        <w:rPr>
          <w:rFonts w:ascii="Helvetica" w:hAnsi="Helvetica" w:cs="Helvetica"/>
          <w:b w:val="0"/>
          <w:sz w:val="20"/>
          <w:szCs w:val="20"/>
          <w:lang w:val="en-US"/>
        </w:rPr>
        <w:t>12</w:t>
      </w:r>
      <w:r w:rsidR="00D474B6"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ab/>
      </w:r>
      <w:r w:rsidRPr="00D474B6">
        <w:rPr>
          <w:rFonts w:ascii="Helvetica" w:hAnsi="Helvetica" w:cs="Helvetica"/>
          <w:b w:val="0"/>
          <w:sz w:val="20"/>
          <w:szCs w:val="20"/>
          <w:lang w:val="en-US"/>
        </w:rPr>
        <w:tab/>
      </w:r>
      <w:r w:rsidRPr="00D474B6">
        <w:rPr>
          <w:rFonts w:ascii="Helvetica" w:hAnsi="Helvetica" w:cs="Helvetica"/>
          <w:b w:val="0"/>
          <w:sz w:val="20"/>
          <w:szCs w:val="20"/>
          <w:lang w:val="en-US"/>
        </w:rPr>
        <w:tab/>
      </w:r>
      <w:r w:rsidRPr="00C76D39">
        <w:rPr>
          <w:rFonts w:ascii="Helvetica" w:hAnsi="Helvetica" w:cs="Helvetica"/>
          <w:color w:val="365F91"/>
          <w:sz w:val="20"/>
          <w:szCs w:val="20"/>
          <w:lang w:val="en-US"/>
          <w14:shadow w14:blurRad="50800" w14:dist="38100" w14:dir="2700000" w14:sx="100000" w14:sy="100000" w14:kx="0" w14:ky="0" w14:algn="tl">
            <w14:srgbClr w14:val="000000">
              <w14:alpha w14:val="60000"/>
            </w14:srgbClr>
          </w14:shadow>
        </w:rPr>
        <w:t>JOB TYPE:</w:t>
      </w:r>
      <w:r w:rsidRPr="00D474B6">
        <w:rPr>
          <w:rFonts w:ascii="Helvetica" w:hAnsi="Helvetica" w:cs="Helvetica"/>
          <w:sz w:val="20"/>
          <w:szCs w:val="20"/>
          <w:lang w:val="en-US"/>
        </w:rPr>
        <w:t xml:space="preserve"> </w:t>
      </w:r>
      <w:r w:rsidR="00F938AB">
        <w:rPr>
          <w:rFonts w:ascii="Helvetica" w:hAnsi="Helvetica" w:cs="Helvetica"/>
          <w:b w:val="0"/>
          <w:sz w:val="20"/>
          <w:szCs w:val="20"/>
          <w:lang w:val="en-US"/>
        </w:rPr>
        <w:t>Permanent</w:t>
      </w:r>
    </w:p>
    <w:p w:rsidR="00D474B6" w:rsidRPr="00D474B6" w:rsidRDefault="00D474B6" w:rsidP="00D474B6">
      <w:pPr>
        <w:pStyle w:val="BodyText"/>
        <w:rPr>
          <w:lang w:val="en-US"/>
        </w:rPr>
      </w:pPr>
    </w:p>
    <w:p w:rsidR="00D474B6" w:rsidRDefault="00726B8A" w:rsidP="00726B8A">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Key Role / Responsibilities &amp; Technologies:</w:t>
      </w:r>
    </w:p>
    <w:p w:rsidR="00726B8A" w:rsidRPr="00F141F5" w:rsidRDefault="00726B8A" w:rsidP="00726B8A">
      <w:pPr>
        <w:rPr>
          <w:rFonts w:ascii="Helvetica" w:hAnsi="Helvetica" w:cs="Helvetica"/>
          <w:bCs/>
          <w:color w:val="008080"/>
          <w:sz w:val="20"/>
          <w:szCs w:val="20"/>
          <w:lang w:val="en-US"/>
        </w:rPr>
      </w:pPr>
      <w:r w:rsidRPr="00F141F5">
        <w:rPr>
          <w:rFonts w:ascii="Helvetica" w:hAnsi="Helvetica" w:cs="Helvetica"/>
          <w:bCs/>
          <w:color w:val="008080"/>
          <w:sz w:val="20"/>
          <w:szCs w:val="20"/>
          <w:lang w:val="en-US"/>
        </w:rPr>
        <w:t xml:space="preserve"> </w:t>
      </w:r>
    </w:p>
    <w:p w:rsidR="00D474B6" w:rsidRPr="00B0394E" w:rsidRDefault="00D474B6" w:rsidP="00D474B6">
      <w:pPr>
        <w:numPr>
          <w:ilvl w:val="0"/>
          <w:numId w:val="35"/>
        </w:numPr>
        <w:suppressAutoHyphens w:val="0"/>
        <w:rPr>
          <w:rFonts w:ascii="Helvetica" w:hAnsi="Helvetica" w:cs="Helvetica"/>
          <w:bCs/>
          <w:sz w:val="20"/>
          <w:szCs w:val="18"/>
        </w:rPr>
      </w:pPr>
      <w:r w:rsidRPr="00B0394E">
        <w:rPr>
          <w:rFonts w:ascii="Helvetica" w:hAnsi="Helvetica" w:cs="Helvetica"/>
          <w:bCs/>
          <w:sz w:val="20"/>
          <w:szCs w:val="18"/>
        </w:rPr>
        <w:t>Develop Requirements and Design document.</w:t>
      </w:r>
    </w:p>
    <w:p w:rsidR="00D474B6" w:rsidRPr="00B0394E" w:rsidRDefault="00D474B6" w:rsidP="00D474B6">
      <w:pPr>
        <w:numPr>
          <w:ilvl w:val="0"/>
          <w:numId w:val="35"/>
        </w:numPr>
        <w:suppressAutoHyphens w:val="0"/>
        <w:rPr>
          <w:rFonts w:ascii="Helvetica" w:hAnsi="Helvetica" w:cs="Helvetica"/>
          <w:bCs/>
          <w:sz w:val="20"/>
          <w:szCs w:val="18"/>
        </w:rPr>
      </w:pPr>
      <w:r w:rsidRPr="00B0394E">
        <w:rPr>
          <w:rFonts w:ascii="Helvetica" w:hAnsi="Helvetica" w:cs="Helvetica"/>
          <w:bCs/>
          <w:sz w:val="20"/>
          <w:szCs w:val="18"/>
        </w:rPr>
        <w:t>Analyze and estimate new project.</w:t>
      </w:r>
    </w:p>
    <w:p w:rsidR="00D474B6" w:rsidRPr="00B0394E" w:rsidRDefault="00D474B6" w:rsidP="00D474B6">
      <w:pPr>
        <w:numPr>
          <w:ilvl w:val="0"/>
          <w:numId w:val="35"/>
        </w:numPr>
        <w:suppressAutoHyphens w:val="0"/>
        <w:rPr>
          <w:rFonts w:ascii="Helvetica" w:hAnsi="Helvetica" w:cs="Helvetica"/>
          <w:bCs/>
          <w:sz w:val="20"/>
          <w:szCs w:val="18"/>
        </w:rPr>
      </w:pPr>
      <w:r w:rsidRPr="00B0394E">
        <w:rPr>
          <w:rFonts w:ascii="Helvetica" w:hAnsi="Helvetica" w:cs="Helvetica"/>
          <w:bCs/>
          <w:sz w:val="20"/>
          <w:szCs w:val="18"/>
        </w:rPr>
        <w:t>Develop organization level Coding standards for C#,</w:t>
      </w:r>
      <w:r w:rsidR="00937398">
        <w:rPr>
          <w:rFonts w:ascii="Helvetica" w:hAnsi="Helvetica" w:cs="Helvetica"/>
          <w:bCs/>
          <w:sz w:val="20"/>
          <w:szCs w:val="18"/>
        </w:rPr>
        <w:t xml:space="preserve"> </w:t>
      </w:r>
      <w:r w:rsidR="001B13D0" w:rsidRPr="00B0394E">
        <w:rPr>
          <w:rFonts w:ascii="Helvetica" w:hAnsi="Helvetica" w:cs="Helvetica"/>
          <w:bCs/>
          <w:sz w:val="20"/>
          <w:szCs w:val="18"/>
        </w:rPr>
        <w:t>VB.Net,</w:t>
      </w:r>
      <w:r w:rsidRPr="00B0394E">
        <w:rPr>
          <w:rFonts w:ascii="Helvetica" w:hAnsi="Helvetica" w:cs="Helvetica"/>
          <w:bCs/>
          <w:sz w:val="20"/>
          <w:szCs w:val="18"/>
        </w:rPr>
        <w:t xml:space="preserve"> ASP.NET and SQL Server</w:t>
      </w:r>
      <w:r w:rsidR="005804CC">
        <w:rPr>
          <w:rFonts w:ascii="Helvetica" w:hAnsi="Helvetica" w:cs="Helvetica"/>
          <w:bCs/>
          <w:sz w:val="20"/>
          <w:szCs w:val="18"/>
        </w:rPr>
        <w:t>, Crystal Reports,</w:t>
      </w:r>
      <w:r w:rsidR="00937398">
        <w:rPr>
          <w:rFonts w:ascii="Helvetica" w:hAnsi="Helvetica" w:cs="Helvetica"/>
          <w:bCs/>
          <w:sz w:val="20"/>
          <w:szCs w:val="18"/>
        </w:rPr>
        <w:t xml:space="preserve"> </w:t>
      </w:r>
      <w:r w:rsidR="005804CC">
        <w:rPr>
          <w:rFonts w:ascii="Helvetica" w:hAnsi="Helvetica" w:cs="Helvetica"/>
          <w:bCs/>
          <w:sz w:val="20"/>
          <w:szCs w:val="18"/>
        </w:rPr>
        <w:t xml:space="preserve">SSRS </w:t>
      </w:r>
    </w:p>
    <w:p w:rsidR="001C70D3" w:rsidRPr="001C70D3" w:rsidRDefault="001C70D3" w:rsidP="001C70D3">
      <w:pPr>
        <w:pStyle w:val="Heading5"/>
        <w:spacing w:before="60"/>
        <w:rPr>
          <w:rFonts w:ascii="Helvetica" w:hAnsi="Helvetica" w:cs="Helvetica"/>
          <w:b w:val="0"/>
          <w:sz w:val="20"/>
          <w:szCs w:val="20"/>
          <w:lang w:val="en-US"/>
        </w:rPr>
      </w:pPr>
    </w:p>
    <w:p w:rsidR="00F072CC" w:rsidRPr="00C76D39" w:rsidRDefault="00F072CC"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1C70D3" w:rsidRPr="00C76D39" w:rsidRDefault="001C70D3"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CC0B69" w:rsidRPr="00C76D39" w:rsidRDefault="00CC0B69"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5C4FE5">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Khaleef  PROJECTS</w:t>
      </w:r>
    </w:p>
    <w:p w:rsidR="005C4FE5" w:rsidRPr="00C76D39" w:rsidRDefault="005C4FE5"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CC0B69" w:rsidRPr="00C76D39" w:rsidRDefault="00CC0B69" w:rsidP="00CC0B69">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My Cap  </w:t>
      </w:r>
    </w:p>
    <w:p w:rsidR="00CC0B69" w:rsidRDefault="00CC0B69" w:rsidP="00CC0B69">
      <w:pPr>
        <w:pStyle w:val="BodyText"/>
        <w:rPr>
          <w:rFonts w:ascii="Helvetica" w:hAnsi="Helvetica" w:cs="Helvetica"/>
          <w:b/>
          <w:sz w:val="20"/>
          <w:szCs w:val="20"/>
          <w:lang w:val="en-US"/>
        </w:rPr>
      </w:pPr>
    </w:p>
    <w:p w:rsidR="00CC0B69" w:rsidRDefault="00CC0B69" w:rsidP="00CC0B69">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Core, C#, MS SqlServer , Microsoft Azure, Entity Framework, React Js </w:t>
      </w:r>
    </w:p>
    <w:p w:rsidR="00CC0B69" w:rsidRDefault="00CC0B69" w:rsidP="00CC0B69">
      <w:pPr>
        <w:pStyle w:val="BodyText"/>
        <w:rPr>
          <w:rFonts w:ascii="Helvetica" w:hAnsi="Helvetica" w:cs="Helvetica"/>
          <w:sz w:val="20"/>
          <w:szCs w:val="20"/>
          <w:lang w:val="en-US"/>
        </w:rPr>
      </w:pPr>
    </w:p>
    <w:p w:rsidR="00CC0B69" w:rsidRDefault="00CC0B69" w:rsidP="00CC0B69">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My Cap is a project for CNH Industrial for quotation of Leasing assets/Vehicles for agriculture field. I am involved in creating Quotation to application creation –Settlement.    There are different modules involve in this initial contract documents including PPSR integration for the history verification vehicle and persons which involve in loan sanction process including guarantors.</w:t>
      </w:r>
    </w:p>
    <w:p w:rsidR="00CC0B69" w:rsidRPr="00C76D39" w:rsidRDefault="00CC0B69"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937398" w:rsidRPr="00C76D39" w:rsidRDefault="00937398"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937398" w:rsidRPr="00C76D39" w:rsidRDefault="00CC0B69" w:rsidP="00937398">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Renttango </w:t>
      </w:r>
      <w:r w:rsidR="00937398"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 xml:space="preserve"> (Payment Module)</w:t>
      </w:r>
    </w:p>
    <w:p w:rsidR="00937398" w:rsidRDefault="00937398" w:rsidP="00937398">
      <w:pPr>
        <w:pStyle w:val="BodyText"/>
        <w:rPr>
          <w:rFonts w:ascii="Helvetica" w:hAnsi="Helvetica" w:cs="Helvetica"/>
          <w:b/>
          <w:sz w:val="20"/>
          <w:szCs w:val="20"/>
          <w:lang w:val="en-US"/>
        </w:rPr>
      </w:pPr>
    </w:p>
    <w:p w:rsidR="00937398" w:rsidRDefault="00937398" w:rsidP="00937398">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Pr>
          <w:rFonts w:ascii="Helvetica" w:hAnsi="Helvetica" w:cs="Helvetica"/>
          <w:sz w:val="20"/>
          <w:szCs w:val="20"/>
          <w:lang w:val="en-US"/>
        </w:rPr>
        <w:t xml:space="preserve">.Net Core, C#, MS SqlServer , Microsoft Azure, Entity Framework, Stripe (Payment Integration), Plaid </w:t>
      </w:r>
      <w:r w:rsidR="0033592D">
        <w:rPr>
          <w:rFonts w:ascii="Helvetica" w:hAnsi="Helvetica" w:cs="Helvetica"/>
          <w:sz w:val="20"/>
          <w:szCs w:val="20"/>
          <w:lang w:val="en-US"/>
        </w:rPr>
        <w:t xml:space="preserve">, CQRS Pattern </w:t>
      </w:r>
    </w:p>
    <w:p w:rsidR="00937398" w:rsidRDefault="00937398" w:rsidP="00937398">
      <w:pPr>
        <w:pStyle w:val="BodyText"/>
        <w:rPr>
          <w:rFonts w:ascii="Helvetica" w:hAnsi="Helvetica" w:cs="Helvetica"/>
          <w:sz w:val="20"/>
          <w:szCs w:val="20"/>
          <w:lang w:val="en-US"/>
        </w:rPr>
      </w:pPr>
    </w:p>
    <w:p w:rsidR="00937398" w:rsidRDefault="00937398" w:rsidP="00937398">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 xml:space="preserve">Property Express is ongoing project for rental management system. In this Project there are several Modules including CRM, Property Agent, Owner Customer, I was involved in Payment Integration with Stripe for Credit Card payment system and Plaid integration for Bank Account payment. This module is for multiple transaction fees with payment to different third </w:t>
      </w:r>
      <w:r w:rsidR="0033592D">
        <w:rPr>
          <w:rFonts w:ascii="Helvetica" w:hAnsi="Helvetica" w:cs="Helvetica"/>
          <w:sz w:val="20"/>
          <w:szCs w:val="20"/>
          <w:lang w:val="en-US"/>
        </w:rPr>
        <w:t>party verification</w:t>
      </w:r>
      <w:r>
        <w:rPr>
          <w:rFonts w:ascii="Helvetica" w:hAnsi="Helvetica" w:cs="Helvetica"/>
          <w:sz w:val="20"/>
          <w:szCs w:val="20"/>
          <w:lang w:val="en-US"/>
        </w:rPr>
        <w:t xml:space="preserve"> fees and Agent fees.   </w:t>
      </w:r>
    </w:p>
    <w:p w:rsidR="00937398" w:rsidRPr="00C76D39" w:rsidRDefault="00937398"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E42BCF" w:rsidRPr="00C76D39" w:rsidRDefault="00E42BCF"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1E5DC7" w:rsidRPr="00C76D39" w:rsidRDefault="001E5DC7"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5C4FE5" w:rsidRPr="00C76D39" w:rsidRDefault="005C4FE5" w:rsidP="005C4FE5">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Wizlinx  PROJECTS</w:t>
      </w:r>
    </w:p>
    <w:p w:rsidR="001E5DC7" w:rsidRPr="00C76D39" w:rsidRDefault="001E5DC7"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1E5DC7" w:rsidRPr="00C76D39" w:rsidRDefault="001E5DC7"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E42BCF" w:rsidRPr="00C76D39" w:rsidRDefault="00E42BCF" w:rsidP="00E42BCF">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Digital Banking System (Customer on Boarding Module)</w:t>
      </w:r>
    </w:p>
    <w:p w:rsidR="00E42BCF" w:rsidRDefault="00E42BCF" w:rsidP="00E42BCF">
      <w:pPr>
        <w:pStyle w:val="BodyText"/>
        <w:rPr>
          <w:rFonts w:ascii="Helvetica" w:hAnsi="Helvetica" w:cs="Helvetica"/>
          <w:b/>
          <w:sz w:val="20"/>
          <w:szCs w:val="20"/>
          <w:lang w:val="en-US"/>
        </w:rPr>
      </w:pPr>
    </w:p>
    <w:p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 MS SqlServer 2016, Entity Framework.</w:t>
      </w:r>
    </w:p>
    <w:p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sidRPr="00E42BCF">
        <w:rPr>
          <w:rFonts w:ascii="Helvetica" w:hAnsi="Helvetica" w:cs="Helvetica"/>
          <w:sz w:val="20"/>
          <w:szCs w:val="20"/>
          <w:lang w:val="en-US"/>
        </w:rPr>
        <w:t xml:space="preserve">Digital </w:t>
      </w:r>
      <w:r>
        <w:rPr>
          <w:rFonts w:ascii="Helvetica" w:hAnsi="Helvetica" w:cs="Helvetica"/>
          <w:sz w:val="20"/>
          <w:szCs w:val="20"/>
          <w:lang w:val="en-US"/>
        </w:rPr>
        <w:t xml:space="preserve">Banking project is ongoing project for paperless environment. We were involved to digitalize the documents with integration of different banking channels </w:t>
      </w:r>
      <w:r w:rsidR="003B7D8C">
        <w:rPr>
          <w:rFonts w:ascii="Helvetica" w:hAnsi="Helvetica" w:cs="Helvetica"/>
          <w:sz w:val="20"/>
          <w:szCs w:val="20"/>
          <w:lang w:val="en-US"/>
        </w:rPr>
        <w:t xml:space="preserve">using web API. In this module we collect the scanned documents of the shareholders and chairman of the company then send to third party API for screening of the person/persons for verification. </w:t>
      </w:r>
    </w:p>
    <w:p w:rsidR="003B7D8C" w:rsidRDefault="003B7D8C" w:rsidP="00E42BCF">
      <w:pPr>
        <w:pStyle w:val="BodyText"/>
        <w:rPr>
          <w:rFonts w:ascii="Helvetica" w:hAnsi="Helvetica" w:cs="Helvetica"/>
          <w:sz w:val="20"/>
          <w:szCs w:val="20"/>
          <w:lang w:val="en-US"/>
        </w:rPr>
      </w:pPr>
    </w:p>
    <w:p w:rsidR="00E42BCF" w:rsidRPr="00C76D39" w:rsidRDefault="00E42BCF"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33592D" w:rsidRPr="00C76D39" w:rsidRDefault="0033592D"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33592D" w:rsidRPr="00C76D39" w:rsidRDefault="0033592D"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E42BCF" w:rsidRPr="00C76D39" w:rsidRDefault="00E42BCF"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Digital Banking System (Transactions Module)</w:t>
      </w:r>
    </w:p>
    <w:p w:rsidR="00E42BCF" w:rsidRDefault="00E42BCF" w:rsidP="00E42BCF">
      <w:pPr>
        <w:pStyle w:val="BodyText"/>
        <w:rPr>
          <w:rFonts w:ascii="Helvetica" w:hAnsi="Helvetica" w:cs="Helvetica"/>
          <w:b/>
          <w:sz w:val="20"/>
          <w:szCs w:val="20"/>
          <w:lang w:val="en-US"/>
        </w:rPr>
      </w:pPr>
    </w:p>
    <w:p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 MS SqlServer 2016, Entity Framework.</w:t>
      </w:r>
    </w:p>
    <w:p w:rsidR="00E42BCF" w:rsidRDefault="00E42BCF" w:rsidP="00E42BCF">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sidRPr="00E42BCF">
        <w:rPr>
          <w:rFonts w:ascii="Helvetica" w:hAnsi="Helvetica" w:cs="Helvetica"/>
          <w:sz w:val="20"/>
          <w:szCs w:val="20"/>
          <w:lang w:val="en-US"/>
        </w:rPr>
        <w:t xml:space="preserve">Digital </w:t>
      </w:r>
      <w:r>
        <w:rPr>
          <w:rFonts w:ascii="Helvetica" w:hAnsi="Helvetica" w:cs="Helvetica"/>
          <w:sz w:val="20"/>
          <w:szCs w:val="20"/>
          <w:lang w:val="en-US"/>
        </w:rPr>
        <w:t xml:space="preserve">Banking project is ongoing project for paperless environment. We were involved in corporate banking with integration of different banking channels through web API handshaking including local and international fund transfer through person screening and transactional account screening. I worked on transaction update status with different flag raised. </w:t>
      </w:r>
    </w:p>
    <w:p w:rsidR="00E42BCF" w:rsidRPr="00C76D39" w:rsidRDefault="00E42BCF"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3B7D8C" w:rsidRPr="00C76D39" w:rsidRDefault="003B7D8C"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3B7D8C" w:rsidRPr="00C76D39" w:rsidRDefault="003B7D8C"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A31591" w:rsidRPr="00C76D39" w:rsidRDefault="00A31591" w:rsidP="00FF0A66">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Food Book</w:t>
      </w:r>
    </w:p>
    <w:p w:rsidR="001F2CE5" w:rsidRDefault="00A31591" w:rsidP="00FF0A66">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w:t>
      </w:r>
      <w:r w:rsidR="0093608C">
        <w:rPr>
          <w:rFonts w:ascii="Helvetica" w:hAnsi="Helvetica" w:cs="Helvetica"/>
          <w:sz w:val="20"/>
          <w:szCs w:val="20"/>
          <w:lang w:val="en-US"/>
        </w:rPr>
        <w:t xml:space="preserve"> </w:t>
      </w:r>
      <w:r>
        <w:rPr>
          <w:rFonts w:ascii="Helvetica" w:hAnsi="Helvetica" w:cs="Helvetica"/>
          <w:sz w:val="20"/>
          <w:szCs w:val="20"/>
          <w:lang w:val="en-US"/>
        </w:rPr>
        <w:t>MS SqlServer 2014,</w:t>
      </w:r>
      <w:r w:rsidR="0093608C">
        <w:rPr>
          <w:rFonts w:ascii="Helvetica" w:hAnsi="Helvetica" w:cs="Helvetica"/>
          <w:sz w:val="20"/>
          <w:szCs w:val="20"/>
          <w:lang w:val="en-US"/>
        </w:rPr>
        <w:t xml:space="preserve"> </w:t>
      </w:r>
      <w:r>
        <w:rPr>
          <w:rFonts w:ascii="Helvetica" w:hAnsi="Helvetica" w:cs="Helvetica"/>
          <w:sz w:val="20"/>
          <w:szCs w:val="20"/>
          <w:lang w:val="en-US"/>
        </w:rPr>
        <w:t>Angular 2,</w:t>
      </w:r>
      <w:r w:rsidR="00F938AB">
        <w:rPr>
          <w:rFonts w:ascii="Helvetica" w:hAnsi="Helvetica" w:cs="Helvetica"/>
          <w:sz w:val="20"/>
          <w:szCs w:val="20"/>
          <w:lang w:val="en-US"/>
        </w:rPr>
        <w:t xml:space="preserve"> </w:t>
      </w:r>
      <w:r>
        <w:rPr>
          <w:rFonts w:ascii="Helvetica" w:hAnsi="Helvetica" w:cs="Helvetica"/>
          <w:sz w:val="20"/>
          <w:szCs w:val="20"/>
          <w:lang w:val="en-US"/>
        </w:rPr>
        <w:t>Entity Framework, Bootstrap.</w:t>
      </w:r>
    </w:p>
    <w:p w:rsidR="00A31591" w:rsidRDefault="00A31591" w:rsidP="00FF0A66">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sidRPr="00A31591">
        <w:rPr>
          <w:rFonts w:ascii="Helvetica" w:hAnsi="Helvetica" w:cs="Helvetica"/>
          <w:sz w:val="20"/>
          <w:szCs w:val="20"/>
          <w:lang w:val="en-US"/>
        </w:rPr>
        <w:t>Food book App is multi-dimensional App</w:t>
      </w:r>
      <w:r>
        <w:rPr>
          <w:rFonts w:ascii="Helvetica" w:hAnsi="Helvetica" w:cs="Helvetica"/>
          <w:sz w:val="20"/>
          <w:szCs w:val="20"/>
          <w:lang w:val="en-US"/>
        </w:rPr>
        <w:t xml:space="preserve">. It covers all type of deals offered by different restaurants and order taking facilities including calculations of different commissions and also gives the direction of specific restaurants through Google location Api, Included mobile apps (IOS and Android versions)  </w:t>
      </w:r>
    </w:p>
    <w:p w:rsidR="0093608C" w:rsidRDefault="0093608C" w:rsidP="00FF0A66">
      <w:pPr>
        <w:pStyle w:val="BodyText"/>
        <w:rPr>
          <w:rFonts w:ascii="Helvetica" w:hAnsi="Helvetica" w:cs="Helvetica"/>
          <w:sz w:val="20"/>
          <w:szCs w:val="20"/>
          <w:lang w:val="en-US"/>
        </w:rPr>
      </w:pPr>
    </w:p>
    <w:p w:rsidR="00C637E2" w:rsidRPr="00C76D39" w:rsidRDefault="00C637E2" w:rsidP="0093608C">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p>
    <w:p w:rsidR="0093608C" w:rsidRPr="00C76D39" w:rsidRDefault="0093608C" w:rsidP="0093608C">
      <w:pPr>
        <w:pStyle w:val="BodyText"/>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u w:val="single"/>
          <w:lang w:val="en-US"/>
          <w14:shadow w14:blurRad="50800" w14:dist="38100" w14:dir="2700000" w14:sx="100000" w14:sy="100000" w14:kx="0" w14:ky="0" w14:algn="tl">
            <w14:srgbClr w14:val="000000">
              <w14:alpha w14:val="60000"/>
            </w14:srgbClr>
          </w14:shadow>
        </w:rPr>
        <w:t>MIS</w:t>
      </w:r>
    </w:p>
    <w:p w:rsidR="0093608C" w:rsidRDefault="0093608C" w:rsidP="0093608C">
      <w:pPr>
        <w:pStyle w:val="BodyText"/>
        <w:rPr>
          <w:rFonts w:ascii="Helvetica" w:hAnsi="Helvetica" w:cs="Helvetica"/>
          <w:sz w:val="20"/>
          <w:szCs w:val="20"/>
          <w:lang w:val="en-US"/>
        </w:rPr>
      </w:pPr>
      <w:r w:rsidRPr="00A31591">
        <w:rPr>
          <w:rFonts w:ascii="Helvetica" w:hAnsi="Helvetica" w:cs="Helvetica"/>
          <w:b/>
          <w:sz w:val="20"/>
          <w:szCs w:val="20"/>
          <w:lang w:val="en-US"/>
        </w:rPr>
        <w:t xml:space="preserve">Environment: </w:t>
      </w:r>
      <w:r w:rsidRPr="00A31591">
        <w:rPr>
          <w:rFonts w:ascii="Helvetica" w:hAnsi="Helvetica" w:cs="Helvetica"/>
          <w:sz w:val="20"/>
          <w:szCs w:val="20"/>
          <w:lang w:val="en-US"/>
        </w:rPr>
        <w:t>ASP.Net</w:t>
      </w:r>
      <w:r>
        <w:rPr>
          <w:rFonts w:ascii="Helvetica" w:hAnsi="Helvetica" w:cs="Helvetica"/>
          <w:sz w:val="20"/>
          <w:szCs w:val="20"/>
          <w:lang w:val="en-US"/>
        </w:rPr>
        <w:t xml:space="preserve"> Web API, C#, MS SqlServer 2014, Angular 2,</w:t>
      </w:r>
      <w:r w:rsidR="00F938AB">
        <w:rPr>
          <w:rFonts w:ascii="Helvetica" w:hAnsi="Helvetica" w:cs="Helvetica"/>
          <w:sz w:val="20"/>
          <w:szCs w:val="20"/>
          <w:lang w:val="en-US"/>
        </w:rPr>
        <w:t xml:space="preserve"> </w:t>
      </w:r>
      <w:r>
        <w:rPr>
          <w:rFonts w:ascii="Helvetica" w:hAnsi="Helvetica" w:cs="Helvetica"/>
          <w:sz w:val="20"/>
          <w:szCs w:val="20"/>
          <w:lang w:val="en-US"/>
        </w:rPr>
        <w:t>Entity Framework, Bootstrap.</w:t>
      </w:r>
    </w:p>
    <w:p w:rsidR="0093608C" w:rsidRDefault="0093608C" w:rsidP="0093608C">
      <w:pPr>
        <w:pStyle w:val="BodyText"/>
        <w:rPr>
          <w:rFonts w:ascii="Helvetica" w:hAnsi="Helvetica" w:cs="Helvetica"/>
          <w:sz w:val="20"/>
          <w:szCs w:val="20"/>
          <w:lang w:val="en-US"/>
        </w:rPr>
      </w:pPr>
      <w:r w:rsidRPr="00A3159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MIS (Maintenance Information System) is designed for machine measurements which keep the tracks of different parts through tag management including running hours, heat measurements for the specific times and different alarms associated with parts and use the specific data for calibration reporting.</w:t>
      </w:r>
    </w:p>
    <w:p w:rsidR="0093608C" w:rsidRPr="00A31591" w:rsidRDefault="0093608C" w:rsidP="00FF0A66">
      <w:pPr>
        <w:pStyle w:val="BodyText"/>
        <w:rPr>
          <w:rFonts w:ascii="Helvetica" w:hAnsi="Helvetica" w:cs="Helvetica"/>
          <w:b/>
          <w:sz w:val="20"/>
          <w:szCs w:val="20"/>
          <w:lang w:val="en-US"/>
        </w:rPr>
      </w:pPr>
    </w:p>
    <w:p w:rsidR="005C4FE5" w:rsidRPr="00C76D39" w:rsidRDefault="005C4FE5"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5C4FE5" w:rsidRPr="00C76D39" w:rsidRDefault="005C4FE5"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5C4FE5" w:rsidRPr="00C76D39" w:rsidRDefault="005C4FE5"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5C4FE5" w:rsidRPr="00C76D39" w:rsidRDefault="005C4FE5"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5C4FE5" w:rsidRPr="00C76D39" w:rsidRDefault="005C4FE5"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5C4FE5" w:rsidRPr="00C76D39" w:rsidRDefault="005C4FE5"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627000" w:rsidRPr="00C76D39" w:rsidRDefault="00627000" w:rsidP="00627000">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SG Attendance</w:t>
      </w:r>
    </w:p>
    <w:p w:rsidR="00627000" w:rsidRDefault="00627000" w:rsidP="00627000">
      <w:pPr>
        <w:rPr>
          <w:rFonts w:ascii="Helvetica" w:hAnsi="Helvetica" w:cs="Helvetica"/>
          <w:sz w:val="20"/>
          <w:szCs w:val="20"/>
          <w:lang w:val="en-US"/>
        </w:rPr>
      </w:pPr>
    </w:p>
    <w:p w:rsidR="00627000" w:rsidRDefault="00627000" w:rsidP="00627000">
      <w:pPr>
        <w:rPr>
          <w:rFonts w:ascii="Helvetica" w:hAnsi="Helvetica" w:cs="Helvetica"/>
          <w:sz w:val="20"/>
          <w:szCs w:val="20"/>
          <w:lang w:val="en-US"/>
        </w:rPr>
      </w:pPr>
      <w:r w:rsidRPr="00F141F5">
        <w:rPr>
          <w:rFonts w:ascii="Helvetica" w:hAnsi="Helvetica" w:cs="Helvetica"/>
          <w:b/>
          <w:sz w:val="20"/>
          <w:szCs w:val="20"/>
          <w:lang w:val="en-US"/>
        </w:rPr>
        <w:t xml:space="preserve">Environment: </w:t>
      </w:r>
      <w:r>
        <w:rPr>
          <w:rFonts w:ascii="Helvetica" w:hAnsi="Helvetica" w:cs="Helvetica"/>
          <w:sz w:val="20"/>
          <w:szCs w:val="20"/>
          <w:lang w:val="en-US"/>
        </w:rPr>
        <w:t>C#,</w:t>
      </w:r>
      <w:r w:rsidRPr="00F141F5">
        <w:rPr>
          <w:rFonts w:ascii="Helvetica" w:hAnsi="Helvetica" w:cs="Helvetica"/>
          <w:sz w:val="20"/>
          <w:szCs w:val="20"/>
          <w:lang w:val="en-US"/>
        </w:rPr>
        <w:t xml:space="preserve"> MS Sql Server 2008</w:t>
      </w:r>
      <w:r>
        <w:rPr>
          <w:rFonts w:ascii="Helvetica" w:hAnsi="Helvetica" w:cs="Helvetica"/>
          <w:sz w:val="20"/>
          <w:szCs w:val="20"/>
          <w:lang w:val="en-US"/>
        </w:rPr>
        <w:t xml:space="preserve"> R2</w:t>
      </w:r>
      <w:r w:rsidRPr="00F141F5">
        <w:rPr>
          <w:rFonts w:ascii="Helvetica" w:hAnsi="Helvetica" w:cs="Helvetica"/>
          <w:sz w:val="20"/>
          <w:szCs w:val="20"/>
          <w:lang w:val="en-US"/>
        </w:rPr>
        <w:t xml:space="preserve">, </w:t>
      </w:r>
      <w:r>
        <w:rPr>
          <w:rFonts w:ascii="Helvetica" w:hAnsi="Helvetica" w:cs="Helvetica"/>
          <w:sz w:val="20"/>
          <w:szCs w:val="20"/>
          <w:lang w:val="en-US"/>
        </w:rPr>
        <w:t>SAP Crystal Reports,</w:t>
      </w:r>
      <w:r w:rsidRPr="00B17D12">
        <w:t xml:space="preserve"> </w:t>
      </w:r>
      <w:r w:rsidRPr="00B17D12">
        <w:rPr>
          <w:rFonts w:ascii="Helvetica" w:hAnsi="Helvetica" w:cs="Helvetica"/>
          <w:sz w:val="20"/>
          <w:szCs w:val="20"/>
          <w:lang w:val="en-US"/>
        </w:rPr>
        <w:t xml:space="preserve">Facial SDK F710S </w:t>
      </w:r>
    </w:p>
    <w:p w:rsidR="00627000" w:rsidRDefault="00627000" w:rsidP="00627000">
      <w:pPr>
        <w:rPr>
          <w:rFonts w:ascii="Helvetica" w:hAnsi="Helvetica" w:cs="Helvetica"/>
          <w:sz w:val="20"/>
          <w:szCs w:val="20"/>
          <w:lang w:val="en-US"/>
        </w:rPr>
      </w:pPr>
    </w:p>
    <w:p w:rsidR="00627000" w:rsidRPr="001C70D3" w:rsidRDefault="00627000" w:rsidP="00627000">
      <w:pPr>
        <w:rPr>
          <w:rFonts w:ascii="Helvetica" w:hAnsi="Helvetica" w:cs="Helvetica"/>
          <w:sz w:val="20"/>
          <w:szCs w:val="20"/>
          <w:lang w:val="en-US"/>
        </w:rPr>
      </w:pPr>
      <w:r w:rsidRPr="00C37356">
        <w:rPr>
          <w:rFonts w:ascii="Helvetica" w:hAnsi="Helvetica" w:cs="Helvetica"/>
          <w:b/>
          <w:sz w:val="20"/>
          <w:szCs w:val="20"/>
          <w:lang w:val="en-US"/>
        </w:rPr>
        <w:t>Description:</w:t>
      </w:r>
      <w:r>
        <w:rPr>
          <w:rFonts w:ascii="Helvetica" w:hAnsi="Helvetica" w:cs="Helvetica"/>
          <w:sz w:val="20"/>
          <w:szCs w:val="20"/>
          <w:lang w:val="en-US"/>
        </w:rPr>
        <w:t xml:space="preserve"> </w:t>
      </w:r>
      <w:r w:rsidRPr="001C70D3">
        <w:rPr>
          <w:rFonts w:ascii="Helvetica" w:hAnsi="Helvetica" w:cs="Helvetica"/>
          <w:sz w:val="20"/>
          <w:szCs w:val="20"/>
          <w:lang w:val="en-US"/>
        </w:rPr>
        <w:t xml:space="preserve">This Project is the </w:t>
      </w:r>
      <w:r>
        <w:rPr>
          <w:rFonts w:ascii="Helvetica" w:hAnsi="Helvetica" w:cs="Helvetica"/>
          <w:sz w:val="20"/>
          <w:szCs w:val="20"/>
          <w:lang w:val="en-US"/>
        </w:rPr>
        <w:t>attendance keeping of the different Check Posts through Facial Scanning System. This Project gets the input through Two way (file based System, Direct IP) both modes are combine in same db-table and generates the report how much time elapsed in specific Check Post. It also tracking whole Round how much time consumed by the Security Guard on Total Check Posts</w:t>
      </w:r>
    </w:p>
    <w:p w:rsidR="00F938AB" w:rsidRPr="00C76D39" w:rsidRDefault="00F938AB"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938AB" w:rsidRPr="00C76D39" w:rsidRDefault="00F938AB"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938AB" w:rsidRPr="00C76D39" w:rsidRDefault="00F938AB"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p>
    <w:p w:rsidR="00FF0A66" w:rsidRPr="00C76D39" w:rsidRDefault="00B12E5C" w:rsidP="00FF0A66">
      <w:pPr>
        <w:pStyle w:val="BodyText"/>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 xml:space="preserve">Kohinoor Energy Ltd </w:t>
      </w:r>
      <w:r w:rsidR="001C70D3" w:rsidRPr="00C76D39">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PROJECTS</w:t>
      </w:r>
      <w:r w:rsidR="00C37356" w:rsidRPr="00C76D39">
        <w:rPr>
          <w:rFonts w:ascii="Helvetica" w:hAnsi="Helvetica" w:cs="Helvetica"/>
          <w:b/>
          <w:color w:val="365F91"/>
          <w:sz w:val="20"/>
          <w:szCs w:val="20"/>
          <w:lang w:val="en-US"/>
          <w14:shadow w14:blurRad="50800" w14:dist="38100" w14:dir="2700000" w14:sx="100000" w14:sy="100000" w14:kx="0" w14:ky="0" w14:algn="tl">
            <w14:srgbClr w14:val="000000">
              <w14:alpha w14:val="60000"/>
            </w14:srgbClr>
          </w14:shadow>
        </w:rPr>
        <w:t xml:space="preserve"> </w:t>
      </w:r>
    </w:p>
    <w:p w:rsidR="00140E91" w:rsidRDefault="00140E91" w:rsidP="00140E91">
      <w:pPr>
        <w:pStyle w:val="BodyText"/>
        <w:rPr>
          <w:rFonts w:ascii="Helvetica" w:hAnsi="Helvetica" w:cs="Helvetica"/>
          <w:sz w:val="20"/>
          <w:szCs w:val="20"/>
          <w:lang w:val="en-US"/>
        </w:rPr>
      </w:pPr>
    </w:p>
    <w:p w:rsidR="00140E91" w:rsidRPr="00C76D39" w:rsidRDefault="00C76D39" w:rsidP="00140E91">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hyperlink r:id="rId6" w:history="1">
        <w:r w:rsidR="00140E91"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Leave</w:t>
        </w:r>
      </w:hyperlink>
      <w:r w:rsidR="00140E91"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 xml:space="preserve"> Management System </w:t>
      </w:r>
    </w:p>
    <w:p w:rsidR="00140E91" w:rsidRDefault="00140E91" w:rsidP="00140E91">
      <w:pPr>
        <w:pStyle w:val="BodyText"/>
        <w:rPr>
          <w:rFonts w:ascii="Helvetica" w:hAnsi="Helvetica" w:cs="Helvetica"/>
          <w:sz w:val="20"/>
          <w:szCs w:val="20"/>
          <w:lang w:val="en-US"/>
        </w:rPr>
      </w:pPr>
      <w:r w:rsidRPr="00A44B31">
        <w:rPr>
          <w:rFonts w:ascii="Helvetica" w:hAnsi="Helvetica" w:cs="Helvetica"/>
          <w:b/>
          <w:sz w:val="20"/>
          <w:szCs w:val="20"/>
          <w:lang w:val="en-US"/>
        </w:rPr>
        <w:t>Environment:</w:t>
      </w:r>
      <w:r>
        <w:rPr>
          <w:rFonts w:ascii="Helvetica" w:hAnsi="Helvetica" w:cs="Helvetica"/>
          <w:sz w:val="20"/>
          <w:szCs w:val="20"/>
          <w:lang w:val="en-US"/>
        </w:rPr>
        <w:t xml:space="preserve"> A</w:t>
      </w:r>
      <w:r w:rsidRPr="00F141F5">
        <w:rPr>
          <w:rFonts w:ascii="Helvetica" w:hAnsi="Helvetica" w:cs="Helvetica"/>
          <w:sz w:val="20"/>
          <w:szCs w:val="20"/>
          <w:lang w:val="en-US"/>
        </w:rPr>
        <w:t xml:space="preserve">SP.Net, C#, </w:t>
      </w:r>
      <w:r>
        <w:rPr>
          <w:rFonts w:ascii="Helvetica" w:hAnsi="Helvetica" w:cs="Helvetica"/>
          <w:sz w:val="20"/>
          <w:szCs w:val="20"/>
          <w:lang w:val="en-US"/>
        </w:rPr>
        <w:t>Web API, MS Sql Server 2014</w:t>
      </w:r>
      <w:r w:rsidRPr="00F141F5">
        <w:rPr>
          <w:rFonts w:ascii="Helvetica" w:hAnsi="Helvetica" w:cs="Helvetica"/>
          <w:sz w:val="20"/>
          <w:szCs w:val="20"/>
          <w:lang w:val="en-US"/>
        </w:rPr>
        <w:t>, Html5, CSS3, JavaScript, Ajax,</w:t>
      </w:r>
      <w:r w:rsidR="005804CC">
        <w:rPr>
          <w:rFonts w:ascii="Helvetica" w:hAnsi="Helvetica" w:cs="Helvetica"/>
          <w:sz w:val="20"/>
          <w:szCs w:val="20"/>
          <w:lang w:val="en-US"/>
        </w:rPr>
        <w:t xml:space="preserve"> SAP Crystal Reports</w:t>
      </w:r>
    </w:p>
    <w:p w:rsidR="00140E91" w:rsidRDefault="00140E91" w:rsidP="00140E91">
      <w:pPr>
        <w:pStyle w:val="BodyText"/>
        <w:rPr>
          <w:rFonts w:ascii="Helvetica" w:hAnsi="Helvetica" w:cs="Helvetica"/>
          <w:b/>
          <w:sz w:val="20"/>
          <w:szCs w:val="20"/>
          <w:lang w:val="en-US"/>
        </w:rPr>
      </w:pPr>
    </w:p>
    <w:p w:rsidR="00140E91" w:rsidRPr="00C76D39" w:rsidRDefault="00140E91" w:rsidP="00140E91">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A44B31">
        <w:rPr>
          <w:rFonts w:ascii="Helvetica" w:hAnsi="Helvetica" w:cs="Helvetica"/>
          <w:b/>
          <w:sz w:val="20"/>
          <w:szCs w:val="20"/>
          <w:lang w:val="en-US"/>
        </w:rPr>
        <w:t>Description:</w:t>
      </w:r>
      <w:r>
        <w:rPr>
          <w:rFonts w:ascii="Helvetica" w:hAnsi="Helvetica" w:cs="Helvetica"/>
          <w:b/>
          <w:sz w:val="20"/>
          <w:szCs w:val="20"/>
          <w:lang w:val="en-US"/>
        </w:rPr>
        <w:t xml:space="preserve"> </w:t>
      </w:r>
      <w:r>
        <w:rPr>
          <w:rFonts w:ascii="Helvetica" w:hAnsi="Helvetica" w:cs="Helvetica"/>
          <w:sz w:val="20"/>
          <w:szCs w:val="20"/>
          <w:lang w:val="en-US"/>
        </w:rPr>
        <w:t xml:space="preserve">Leave Management System </w:t>
      </w:r>
      <w:r w:rsidR="00D95E65">
        <w:rPr>
          <w:rFonts w:ascii="Helvetica" w:hAnsi="Helvetica" w:cs="Helvetica"/>
          <w:sz w:val="20"/>
          <w:szCs w:val="20"/>
          <w:lang w:val="en-US"/>
        </w:rPr>
        <w:t>is cover</w:t>
      </w:r>
      <w:r>
        <w:rPr>
          <w:rFonts w:ascii="Helvetica" w:hAnsi="Helvetica" w:cs="Helvetica"/>
          <w:sz w:val="20"/>
          <w:szCs w:val="20"/>
          <w:lang w:val="en-US"/>
        </w:rPr>
        <w:t xml:space="preserve"> all type of leaves (Casual, Medical, Annual, </w:t>
      </w:r>
      <w:r w:rsidR="00D95E65">
        <w:rPr>
          <w:rFonts w:ascii="Helvetica" w:hAnsi="Helvetica" w:cs="Helvetica"/>
          <w:sz w:val="20"/>
          <w:szCs w:val="20"/>
          <w:lang w:val="en-US"/>
        </w:rPr>
        <w:t>half</w:t>
      </w:r>
      <w:r>
        <w:rPr>
          <w:rFonts w:ascii="Helvetica" w:hAnsi="Helvetica" w:cs="Helvetica"/>
          <w:sz w:val="20"/>
          <w:szCs w:val="20"/>
          <w:lang w:val="en-US"/>
        </w:rPr>
        <w:t xml:space="preserve"> day and Short Leave) for General Shift and Shift Personnel including Shift Staff Rest Days and Handling with Gazetted </w:t>
      </w:r>
      <w:r w:rsidR="00D95E65">
        <w:rPr>
          <w:rFonts w:ascii="Helvetica" w:hAnsi="Helvetica" w:cs="Helvetica"/>
          <w:sz w:val="20"/>
          <w:szCs w:val="20"/>
          <w:lang w:val="en-US"/>
        </w:rPr>
        <w:t>Holidays.</w:t>
      </w:r>
      <w:r>
        <w:rPr>
          <w:rFonts w:ascii="Helvetica" w:hAnsi="Helvetica" w:cs="Helvetica"/>
          <w:sz w:val="20"/>
          <w:szCs w:val="20"/>
          <w:lang w:val="en-US"/>
        </w:rPr>
        <w:t xml:space="preserve"> Angular helped to provide SPA look and feel of this module. Single page applications render fast because there is no refresh of whole page. </w:t>
      </w:r>
    </w:p>
    <w:p w:rsidR="00140E91" w:rsidRDefault="00140E91" w:rsidP="00FF0A66">
      <w:pPr>
        <w:pStyle w:val="BodyText"/>
        <w:rPr>
          <w:rFonts w:ascii="Helvetica" w:hAnsi="Helvetica" w:cs="Helvetica"/>
          <w:sz w:val="20"/>
          <w:szCs w:val="20"/>
          <w:lang w:val="en-US"/>
        </w:rPr>
      </w:pPr>
    </w:p>
    <w:p w:rsidR="00A44B31" w:rsidRPr="00F141F5" w:rsidRDefault="00A44B31" w:rsidP="00FF0A66">
      <w:pPr>
        <w:pStyle w:val="BodyText"/>
        <w:rPr>
          <w:rFonts w:ascii="Helvetica" w:hAnsi="Helvetica" w:cs="Helvetica"/>
          <w:sz w:val="20"/>
          <w:szCs w:val="20"/>
          <w:lang w:val="en-US"/>
        </w:rPr>
      </w:pPr>
    </w:p>
    <w:p w:rsidR="001C70D3" w:rsidRPr="00C76D39" w:rsidRDefault="001C70D3" w:rsidP="001C70D3">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GPS (GatePass System)</w:t>
      </w:r>
    </w:p>
    <w:p w:rsidR="001C70D3" w:rsidRDefault="001C70D3" w:rsidP="001C70D3">
      <w:pPr>
        <w:rPr>
          <w:rFonts w:ascii="Helvetica" w:hAnsi="Helvetica" w:cs="Helvetica"/>
          <w:sz w:val="20"/>
          <w:szCs w:val="20"/>
          <w:lang w:val="en-US"/>
        </w:rPr>
      </w:pPr>
    </w:p>
    <w:p w:rsidR="001C70D3" w:rsidRDefault="001C70D3" w:rsidP="001C70D3">
      <w:pPr>
        <w:rPr>
          <w:rFonts w:ascii="Helvetica" w:hAnsi="Helvetica" w:cs="Helvetica"/>
          <w:sz w:val="20"/>
          <w:szCs w:val="20"/>
          <w:lang w:val="en-US"/>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ASP.Net,</w:t>
      </w:r>
      <w:r w:rsidR="00801BDD">
        <w:rPr>
          <w:rFonts w:ascii="Helvetica" w:hAnsi="Helvetica" w:cs="Helvetica"/>
          <w:sz w:val="20"/>
          <w:szCs w:val="20"/>
          <w:lang w:val="en-US"/>
        </w:rPr>
        <w:t xml:space="preserve"> C#</w:t>
      </w:r>
      <w:r>
        <w:rPr>
          <w:rFonts w:ascii="Helvetica" w:hAnsi="Helvetica" w:cs="Helvetica"/>
          <w:sz w:val="20"/>
          <w:szCs w:val="20"/>
          <w:lang w:val="en-US"/>
        </w:rPr>
        <w:t>,</w:t>
      </w:r>
      <w:r w:rsidRPr="00F141F5">
        <w:rPr>
          <w:rFonts w:ascii="Helvetica" w:hAnsi="Helvetica" w:cs="Helvetica"/>
          <w:sz w:val="20"/>
          <w:szCs w:val="20"/>
          <w:lang w:val="en-US"/>
        </w:rPr>
        <w:t xml:space="preserve"> MS Sql Server 2008</w:t>
      </w:r>
      <w:r>
        <w:rPr>
          <w:rFonts w:ascii="Helvetica" w:hAnsi="Helvetica" w:cs="Helvetica"/>
          <w:sz w:val="20"/>
          <w:szCs w:val="20"/>
          <w:lang w:val="en-US"/>
        </w:rPr>
        <w:t xml:space="preserve"> R2</w:t>
      </w:r>
      <w:r w:rsidRPr="00F141F5">
        <w:rPr>
          <w:rFonts w:ascii="Helvetica" w:hAnsi="Helvetica" w:cs="Helvetica"/>
          <w:sz w:val="20"/>
          <w:szCs w:val="20"/>
          <w:lang w:val="en-US"/>
        </w:rPr>
        <w:t>, JavaScript, Ajax</w:t>
      </w:r>
      <w:r w:rsidR="005804CC">
        <w:rPr>
          <w:rFonts w:ascii="Helvetica" w:hAnsi="Helvetica" w:cs="Helvetica"/>
          <w:sz w:val="20"/>
          <w:szCs w:val="20"/>
          <w:lang w:val="en-US"/>
        </w:rPr>
        <w:t>, SQL Server Reporting Service</w:t>
      </w:r>
    </w:p>
    <w:p w:rsidR="001C70D3" w:rsidRDefault="001C70D3" w:rsidP="001C70D3">
      <w:pPr>
        <w:rPr>
          <w:rFonts w:ascii="Helvetica" w:hAnsi="Helvetica" w:cs="Helvetica"/>
          <w:sz w:val="20"/>
          <w:szCs w:val="20"/>
          <w:lang w:val="en-US"/>
        </w:rPr>
      </w:pPr>
    </w:p>
    <w:p w:rsidR="001C70D3" w:rsidRPr="001C70D3" w:rsidRDefault="001C70D3" w:rsidP="001C70D3">
      <w:pPr>
        <w:rPr>
          <w:rFonts w:ascii="Helvetica" w:hAnsi="Helvetica" w:cs="Helvetica"/>
          <w:sz w:val="20"/>
          <w:szCs w:val="20"/>
          <w:lang w:val="en-US"/>
        </w:rPr>
      </w:pPr>
      <w:r w:rsidRPr="00C37356">
        <w:rPr>
          <w:rFonts w:ascii="Helvetica" w:hAnsi="Helvetica" w:cs="Helvetica"/>
          <w:b/>
          <w:sz w:val="20"/>
          <w:szCs w:val="20"/>
          <w:lang w:val="en-US"/>
        </w:rPr>
        <w:t>Description:</w:t>
      </w:r>
      <w:r>
        <w:rPr>
          <w:rFonts w:ascii="Helvetica" w:hAnsi="Helvetica" w:cs="Helvetica"/>
          <w:sz w:val="20"/>
          <w:szCs w:val="20"/>
          <w:lang w:val="en-US"/>
        </w:rPr>
        <w:t xml:space="preserve"> </w:t>
      </w:r>
      <w:r w:rsidRPr="001C70D3">
        <w:rPr>
          <w:rFonts w:ascii="Helvetica" w:hAnsi="Helvetica" w:cs="Helvetica"/>
          <w:sz w:val="20"/>
          <w:szCs w:val="20"/>
          <w:lang w:val="en-US"/>
        </w:rPr>
        <w:t xml:space="preserve">This Project is the combination of our </w:t>
      </w:r>
      <w:r w:rsidR="00115A61" w:rsidRPr="001C70D3">
        <w:rPr>
          <w:rFonts w:ascii="Helvetica" w:hAnsi="Helvetica" w:cs="Helvetica"/>
          <w:sz w:val="20"/>
          <w:szCs w:val="20"/>
          <w:lang w:val="en-US"/>
        </w:rPr>
        <w:t>Procurement</w:t>
      </w:r>
      <w:r w:rsidRPr="001C70D3">
        <w:rPr>
          <w:rFonts w:ascii="Helvetica" w:hAnsi="Helvetica" w:cs="Helvetica"/>
          <w:sz w:val="20"/>
          <w:szCs w:val="20"/>
          <w:lang w:val="en-US"/>
        </w:rPr>
        <w:t xml:space="preserve"> System which is discussed earlier and MP2 System (</w:t>
      </w:r>
      <w:hyperlink r:id="rId7" w:history="1">
        <w:r w:rsidRPr="001C70D3">
          <w:rPr>
            <w:rFonts w:ascii="Helvetica" w:hAnsi="Helvetica" w:cs="Helvetica"/>
            <w:sz w:val="20"/>
            <w:szCs w:val="20"/>
            <w:lang w:val="en-US"/>
          </w:rPr>
          <w:t>www.infor.com</w:t>
        </w:r>
      </w:hyperlink>
      <w:r w:rsidRPr="001C70D3">
        <w:rPr>
          <w:rFonts w:ascii="Helvetica" w:hAnsi="Helvetica" w:cs="Helvetica"/>
          <w:sz w:val="20"/>
          <w:szCs w:val="20"/>
          <w:lang w:val="en-US"/>
        </w:rPr>
        <w:t>) and developed some additional modules which keep tracks MP2 based Items and Non-MP2</w:t>
      </w:r>
      <w:r w:rsidR="001E65AD">
        <w:rPr>
          <w:rFonts w:ascii="Helvetica" w:hAnsi="Helvetica" w:cs="Helvetica"/>
          <w:sz w:val="20"/>
          <w:szCs w:val="20"/>
          <w:lang w:val="en-US"/>
        </w:rPr>
        <w:t xml:space="preserve"> </w:t>
      </w:r>
      <w:r w:rsidRPr="001C70D3">
        <w:rPr>
          <w:rFonts w:ascii="Helvetica" w:hAnsi="Helvetica" w:cs="Helvetica"/>
          <w:sz w:val="20"/>
          <w:szCs w:val="20"/>
          <w:lang w:val="en-US"/>
        </w:rPr>
        <w:t xml:space="preserve">Based Items and Vendors and the different </w:t>
      </w:r>
      <w:r w:rsidR="00115A61" w:rsidRPr="001C70D3">
        <w:rPr>
          <w:rFonts w:ascii="Helvetica" w:hAnsi="Helvetica" w:cs="Helvetica"/>
          <w:sz w:val="20"/>
          <w:szCs w:val="20"/>
          <w:lang w:val="en-US"/>
        </w:rPr>
        <w:t>Verifications</w:t>
      </w:r>
      <w:r w:rsidRPr="001C70D3">
        <w:rPr>
          <w:rFonts w:ascii="Helvetica" w:hAnsi="Helvetica" w:cs="Helvetica"/>
          <w:sz w:val="20"/>
          <w:szCs w:val="20"/>
          <w:lang w:val="en-US"/>
        </w:rPr>
        <w:t xml:space="preserve"> are to be required for all type of incoming and outgoing items </w:t>
      </w:r>
    </w:p>
    <w:p w:rsidR="00F57CBD" w:rsidRPr="00F141F5" w:rsidRDefault="00F57CBD" w:rsidP="00F57CBD">
      <w:pPr>
        <w:pStyle w:val="BodyText"/>
        <w:rPr>
          <w:rFonts w:ascii="Helvetica" w:hAnsi="Helvetica" w:cs="Helvetica"/>
          <w:sz w:val="20"/>
          <w:szCs w:val="20"/>
          <w:lang w:val="en-US"/>
        </w:rPr>
      </w:pPr>
    </w:p>
    <w:p w:rsidR="001E5DC7" w:rsidRPr="00C76D39" w:rsidRDefault="001E5DC7" w:rsidP="006335D3">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1E5DC7" w:rsidRPr="00C76D39" w:rsidRDefault="001E5DC7" w:rsidP="006335D3">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6335D3" w:rsidRPr="00F141F5" w:rsidRDefault="001C70D3" w:rsidP="006335D3">
      <w:pPr>
        <w:pStyle w:val="BodyText"/>
        <w:rPr>
          <w:rFonts w:ascii="Helvetica" w:hAnsi="Helvetica" w:cs="Helvetica"/>
          <w:sz w:val="20"/>
          <w:szCs w:val="20"/>
          <w:lang w:val="en-US"/>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HRIS</w:t>
      </w:r>
      <w:r w:rsidR="00104ACD"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 xml:space="preserve"> (Human Resource Information System</w:t>
      </w:r>
      <w:r w:rsidR="00C37356"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w:t>
      </w:r>
      <w:r w:rsidR="006335D3" w:rsidRPr="00F141F5">
        <w:rPr>
          <w:rFonts w:ascii="Helvetica" w:hAnsi="Helvetica" w:cs="Helvetica"/>
          <w:b/>
          <w:sz w:val="20"/>
          <w:szCs w:val="20"/>
          <w:lang w:val="en-US"/>
        </w:rPr>
        <w:t> </w:t>
      </w:r>
    </w:p>
    <w:p w:rsidR="001C70D3" w:rsidRDefault="001C70D3" w:rsidP="001C70D3">
      <w:pPr>
        <w:rPr>
          <w:rFonts w:ascii="Helvetica" w:hAnsi="Helvetica" w:cs="Helvetica"/>
          <w:sz w:val="20"/>
          <w:szCs w:val="20"/>
          <w:lang w:val="en-US"/>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ASP.Net,</w:t>
      </w:r>
      <w:r w:rsidR="00104ACD">
        <w:rPr>
          <w:rFonts w:ascii="Helvetica" w:hAnsi="Helvetica" w:cs="Helvetica"/>
          <w:sz w:val="20"/>
          <w:szCs w:val="20"/>
          <w:lang w:val="en-US"/>
        </w:rPr>
        <w:t xml:space="preserve"> </w:t>
      </w:r>
      <w:r w:rsidR="008577E6">
        <w:rPr>
          <w:rFonts w:ascii="Helvetica" w:hAnsi="Helvetica" w:cs="Helvetica"/>
          <w:sz w:val="20"/>
          <w:szCs w:val="20"/>
          <w:lang w:val="en-US"/>
        </w:rPr>
        <w:t>VB.Net</w:t>
      </w:r>
      <w:r>
        <w:rPr>
          <w:rFonts w:ascii="Helvetica" w:hAnsi="Helvetica" w:cs="Helvetica"/>
          <w:sz w:val="20"/>
          <w:szCs w:val="20"/>
          <w:lang w:val="en-US"/>
        </w:rPr>
        <w:t>,</w:t>
      </w:r>
      <w:r w:rsidRPr="00F141F5">
        <w:rPr>
          <w:rFonts w:ascii="Helvetica" w:hAnsi="Helvetica" w:cs="Helvetica"/>
          <w:sz w:val="20"/>
          <w:szCs w:val="20"/>
          <w:lang w:val="en-US"/>
        </w:rPr>
        <w:t xml:space="preserve"> MS Sql Server 2008</w:t>
      </w:r>
      <w:r>
        <w:rPr>
          <w:rFonts w:ascii="Helvetica" w:hAnsi="Helvetica" w:cs="Helvetica"/>
          <w:sz w:val="20"/>
          <w:szCs w:val="20"/>
          <w:lang w:val="en-US"/>
        </w:rPr>
        <w:t xml:space="preserve"> R2</w:t>
      </w:r>
      <w:r w:rsidRPr="00F141F5">
        <w:rPr>
          <w:rFonts w:ascii="Helvetica" w:hAnsi="Helvetica" w:cs="Helvetica"/>
          <w:sz w:val="20"/>
          <w:szCs w:val="20"/>
          <w:lang w:val="en-US"/>
        </w:rPr>
        <w:t>,</w:t>
      </w:r>
      <w:r w:rsidR="0032793A">
        <w:rPr>
          <w:rFonts w:ascii="Helvetica" w:hAnsi="Helvetica" w:cs="Helvetica"/>
          <w:sz w:val="20"/>
          <w:szCs w:val="20"/>
          <w:lang w:val="en-US"/>
        </w:rPr>
        <w:t xml:space="preserve"> </w:t>
      </w:r>
      <w:r w:rsidR="00C37356">
        <w:rPr>
          <w:rFonts w:ascii="Helvetica" w:hAnsi="Helvetica" w:cs="Helvetica"/>
          <w:sz w:val="20"/>
          <w:szCs w:val="20"/>
          <w:lang w:val="en-US"/>
        </w:rPr>
        <w:t>XML,</w:t>
      </w:r>
      <w:r w:rsidRPr="00F141F5">
        <w:rPr>
          <w:rFonts w:ascii="Helvetica" w:hAnsi="Helvetica" w:cs="Helvetica"/>
          <w:sz w:val="20"/>
          <w:szCs w:val="20"/>
          <w:lang w:val="en-US"/>
        </w:rPr>
        <w:t xml:space="preserve"> JavaScript, Ajax</w:t>
      </w:r>
      <w:r w:rsidR="005804CC">
        <w:rPr>
          <w:rFonts w:ascii="Helvetica" w:hAnsi="Helvetica" w:cs="Helvetica"/>
          <w:sz w:val="20"/>
          <w:szCs w:val="20"/>
          <w:lang w:val="en-US"/>
        </w:rPr>
        <w:t>, SAP Crystal Reports</w:t>
      </w:r>
    </w:p>
    <w:p w:rsidR="001C70D3" w:rsidRDefault="001C70D3" w:rsidP="001C70D3">
      <w:pPr>
        <w:rPr>
          <w:rFonts w:ascii="Helvetica" w:hAnsi="Helvetica" w:cs="Helvetica"/>
          <w:sz w:val="20"/>
          <w:szCs w:val="20"/>
          <w:lang w:val="en-US"/>
        </w:rPr>
      </w:pPr>
      <w:r w:rsidRPr="00C37356">
        <w:rPr>
          <w:rFonts w:ascii="Helvetica" w:hAnsi="Helvetica" w:cs="Helvetica"/>
          <w:b/>
          <w:sz w:val="20"/>
          <w:szCs w:val="20"/>
          <w:lang w:val="en-US"/>
        </w:rPr>
        <w:t>Description:</w:t>
      </w:r>
      <w:r>
        <w:rPr>
          <w:rFonts w:ascii="Helvetica" w:hAnsi="Helvetica" w:cs="Helvetica"/>
          <w:sz w:val="20"/>
          <w:szCs w:val="20"/>
          <w:lang w:val="en-US"/>
        </w:rPr>
        <w:t xml:space="preserve"> </w:t>
      </w:r>
      <w:r w:rsidRPr="001C70D3">
        <w:rPr>
          <w:rFonts w:ascii="Helvetica" w:hAnsi="Helvetica" w:cs="Helvetica"/>
          <w:sz w:val="20"/>
          <w:szCs w:val="20"/>
          <w:lang w:val="en-US"/>
        </w:rPr>
        <w:t xml:space="preserve">This project </w:t>
      </w:r>
      <w:r>
        <w:rPr>
          <w:rFonts w:ascii="Helvetica" w:hAnsi="Helvetica" w:cs="Helvetica"/>
          <w:sz w:val="20"/>
          <w:szCs w:val="20"/>
          <w:lang w:val="en-US"/>
        </w:rPr>
        <w:t>was</w:t>
      </w:r>
      <w:r w:rsidRPr="001C70D3">
        <w:rPr>
          <w:rFonts w:ascii="Helvetica" w:hAnsi="Helvetica" w:cs="Helvetica"/>
          <w:sz w:val="20"/>
          <w:szCs w:val="20"/>
          <w:lang w:val="en-US"/>
        </w:rPr>
        <w:t xml:space="preserve"> developed for HR Department and Accounts Department. There are various modules in this System, Employee Detail with his/her family detail, Employee Promotion Track, Loan System, Payroll Integration with third party Software, Liaison System between two different Applications Like (Epoch Payroll and </w:t>
      </w:r>
      <w:r w:rsidR="00D95E65" w:rsidRPr="001C70D3">
        <w:rPr>
          <w:rFonts w:ascii="Helvetica" w:hAnsi="Helvetica" w:cs="Helvetica"/>
          <w:sz w:val="20"/>
          <w:szCs w:val="20"/>
          <w:lang w:val="en-US"/>
        </w:rPr>
        <w:t>Sun System</w:t>
      </w:r>
      <w:r w:rsidRPr="001C70D3">
        <w:rPr>
          <w:rFonts w:ascii="Helvetica" w:hAnsi="Helvetica" w:cs="Helvetica"/>
          <w:sz w:val="20"/>
          <w:szCs w:val="20"/>
          <w:lang w:val="en-US"/>
        </w:rPr>
        <w:t xml:space="preserve"> Financials</w:t>
      </w:r>
      <w:r w:rsidR="00D95E65" w:rsidRPr="001C70D3">
        <w:rPr>
          <w:rFonts w:ascii="Helvetica" w:hAnsi="Helvetica" w:cs="Helvetica"/>
          <w:sz w:val="20"/>
          <w:szCs w:val="20"/>
          <w:lang w:val="en-US"/>
        </w:rPr>
        <w:t>), Employee’s</w:t>
      </w:r>
      <w:r w:rsidR="00140E91">
        <w:rPr>
          <w:rFonts w:ascii="Helvetica" w:hAnsi="Helvetica" w:cs="Helvetica"/>
          <w:sz w:val="20"/>
          <w:szCs w:val="20"/>
          <w:lang w:val="en-US"/>
        </w:rPr>
        <w:t xml:space="preserve"> Children Education System</w:t>
      </w:r>
      <w:r w:rsidR="001801DD">
        <w:rPr>
          <w:rFonts w:ascii="Helvetica" w:hAnsi="Helvetica" w:cs="Helvetica"/>
          <w:sz w:val="20"/>
          <w:szCs w:val="20"/>
          <w:lang w:val="en-US"/>
        </w:rPr>
        <w:t>.</w:t>
      </w:r>
      <w:r w:rsidR="00115A61">
        <w:rPr>
          <w:rFonts w:ascii="Helvetica" w:hAnsi="Helvetica" w:cs="Helvetica"/>
          <w:sz w:val="20"/>
          <w:szCs w:val="20"/>
          <w:lang w:val="en-US"/>
        </w:rPr>
        <w:t xml:space="preserve"> </w:t>
      </w:r>
      <w:r w:rsidR="0032793A">
        <w:rPr>
          <w:rFonts w:ascii="Helvetica" w:hAnsi="Helvetica" w:cs="Helvetica"/>
          <w:sz w:val="20"/>
          <w:szCs w:val="20"/>
          <w:lang w:val="en-US"/>
        </w:rPr>
        <w:t>Over Time Module also included with Special Overtime Coverage in Holidays</w:t>
      </w:r>
    </w:p>
    <w:p w:rsidR="001C70D3" w:rsidRDefault="001C70D3" w:rsidP="001C70D3">
      <w:pPr>
        <w:rPr>
          <w:rFonts w:ascii="Helvetica" w:hAnsi="Helvetica" w:cs="Helvetica"/>
          <w:sz w:val="20"/>
          <w:szCs w:val="20"/>
          <w:lang w:val="en-US"/>
        </w:rPr>
      </w:pPr>
    </w:p>
    <w:p w:rsidR="001C70D3" w:rsidRPr="00C76D39" w:rsidRDefault="001C70D3" w:rsidP="007067DE">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7067DE" w:rsidRPr="00F141F5" w:rsidRDefault="001C70D3" w:rsidP="007067DE">
      <w:pPr>
        <w:pStyle w:val="BodyText"/>
        <w:rPr>
          <w:rFonts w:ascii="Helvetica" w:hAnsi="Helvetica" w:cs="Helvetica"/>
          <w:b/>
          <w:i/>
          <w:sz w:val="20"/>
          <w:szCs w:val="20"/>
          <w:lang w:val="en-US"/>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Procurement Material and Management System</w:t>
      </w:r>
      <w:r w:rsidR="007067DE" w:rsidRPr="00F141F5">
        <w:rPr>
          <w:rFonts w:ascii="Helvetica" w:hAnsi="Helvetica" w:cs="Helvetica"/>
          <w:b/>
          <w:sz w:val="20"/>
          <w:szCs w:val="20"/>
          <w:lang w:val="en-US"/>
        </w:rPr>
        <w:t xml:space="preserve"> </w:t>
      </w:r>
    </w:p>
    <w:p w:rsidR="007067DE" w:rsidRPr="00F141F5" w:rsidRDefault="007067DE" w:rsidP="007067DE">
      <w:pPr>
        <w:pStyle w:val="BodyText"/>
        <w:rPr>
          <w:rFonts w:ascii="Helvetica" w:hAnsi="Helvetica" w:cs="Helvetica"/>
          <w:sz w:val="20"/>
          <w:szCs w:val="20"/>
          <w:lang w:val="en-US"/>
        </w:rPr>
      </w:pPr>
    </w:p>
    <w:p w:rsidR="007067DE" w:rsidRPr="00F141F5" w:rsidRDefault="007067DE" w:rsidP="007067DE">
      <w:pPr>
        <w:suppressAutoHyphens w:val="0"/>
        <w:autoSpaceDE w:val="0"/>
        <w:autoSpaceDN w:val="0"/>
        <w:adjustRightInd w:val="0"/>
        <w:rPr>
          <w:rFonts w:ascii="Helvetica" w:hAnsi="Helvetica" w:cs="Helvetica"/>
          <w:sz w:val="20"/>
          <w:szCs w:val="20"/>
          <w:lang w:val="en-US"/>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ASP.Net,</w:t>
      </w:r>
      <w:r w:rsidR="008A011B">
        <w:rPr>
          <w:rFonts w:ascii="Helvetica" w:hAnsi="Helvetica" w:cs="Helvetica"/>
          <w:sz w:val="20"/>
          <w:szCs w:val="20"/>
          <w:lang w:val="en-US"/>
        </w:rPr>
        <w:t xml:space="preserve"> </w:t>
      </w:r>
      <w:r w:rsidRPr="00F141F5">
        <w:rPr>
          <w:rFonts w:ascii="Helvetica" w:hAnsi="Helvetica" w:cs="Helvetica"/>
          <w:sz w:val="20"/>
          <w:szCs w:val="20"/>
          <w:lang w:val="en-US"/>
        </w:rPr>
        <w:t xml:space="preserve">C#, SQL Server 2008, </w:t>
      </w:r>
      <w:r w:rsidR="00AD2E49">
        <w:rPr>
          <w:rFonts w:ascii="Helvetica" w:hAnsi="Helvetica" w:cs="Helvetica"/>
          <w:sz w:val="20"/>
          <w:szCs w:val="20"/>
          <w:lang w:val="en-US"/>
        </w:rPr>
        <w:t>Ado.Net</w:t>
      </w:r>
      <w:r w:rsidR="00C37356">
        <w:rPr>
          <w:rFonts w:ascii="Helvetica" w:hAnsi="Helvetica" w:cs="Helvetica"/>
          <w:sz w:val="20"/>
          <w:szCs w:val="20"/>
          <w:lang w:val="en-US"/>
        </w:rPr>
        <w:t>, XML, HTML, CSS, JavaScript,</w:t>
      </w:r>
      <w:r w:rsidR="00C37356" w:rsidRPr="00C37356">
        <w:rPr>
          <w:rFonts w:ascii="Verdana" w:hAnsi="Verdana"/>
          <w:spacing w:val="-2"/>
          <w:sz w:val="18"/>
          <w:szCs w:val="18"/>
        </w:rPr>
        <w:t xml:space="preserve"> </w:t>
      </w:r>
      <w:r w:rsidR="00C37356" w:rsidRPr="00C37356">
        <w:rPr>
          <w:rFonts w:ascii="Helvetica" w:hAnsi="Helvetica" w:cs="Helvetica"/>
          <w:sz w:val="20"/>
          <w:szCs w:val="20"/>
          <w:lang w:val="en-US"/>
        </w:rPr>
        <w:t>Developer Express</w:t>
      </w:r>
      <w:r w:rsidR="003A0EA9">
        <w:rPr>
          <w:rFonts w:ascii="Helvetica" w:hAnsi="Helvetica" w:cs="Helvetica"/>
          <w:sz w:val="20"/>
          <w:szCs w:val="20"/>
          <w:lang w:val="en-US"/>
        </w:rPr>
        <w:t>,</w:t>
      </w:r>
      <w:r w:rsidR="003A0EA9" w:rsidRPr="003A0EA9">
        <w:rPr>
          <w:rFonts w:ascii="Helvetica" w:hAnsi="Helvetica" w:cs="Helvetica"/>
          <w:sz w:val="20"/>
          <w:szCs w:val="20"/>
          <w:lang w:val="en-US"/>
        </w:rPr>
        <w:t xml:space="preserve"> </w:t>
      </w:r>
      <w:r w:rsidR="003A0EA9">
        <w:rPr>
          <w:rFonts w:ascii="Helvetica" w:hAnsi="Helvetica" w:cs="Helvetica"/>
          <w:sz w:val="20"/>
          <w:szCs w:val="20"/>
          <w:lang w:val="en-US"/>
        </w:rPr>
        <w:t>Seagate Crystal Reports</w:t>
      </w:r>
    </w:p>
    <w:p w:rsidR="007067DE" w:rsidRPr="00F141F5" w:rsidRDefault="007067DE" w:rsidP="007067DE">
      <w:pPr>
        <w:pStyle w:val="BodyText"/>
        <w:jc w:val="both"/>
        <w:rPr>
          <w:rFonts w:ascii="Helvetica" w:hAnsi="Helvetica" w:cs="Helvetica"/>
          <w:sz w:val="20"/>
          <w:szCs w:val="20"/>
          <w:lang w:val="en-US"/>
        </w:rPr>
      </w:pPr>
    </w:p>
    <w:p w:rsidR="00C37356" w:rsidRPr="00C37356" w:rsidRDefault="007067DE" w:rsidP="00C37356">
      <w:pPr>
        <w:rPr>
          <w:rFonts w:ascii="Helvetica" w:hAnsi="Helvetica" w:cs="Helvetica"/>
          <w:sz w:val="20"/>
          <w:szCs w:val="20"/>
          <w:lang w:val="en-US"/>
        </w:rPr>
      </w:pPr>
      <w:r w:rsidRPr="00C37356">
        <w:rPr>
          <w:rFonts w:ascii="Helvetica" w:hAnsi="Helvetica" w:cs="Helvetica"/>
          <w:b/>
          <w:sz w:val="20"/>
          <w:szCs w:val="20"/>
          <w:lang w:val="en-US"/>
        </w:rPr>
        <w:t>Description</w:t>
      </w:r>
      <w:r w:rsidRPr="00C37356">
        <w:rPr>
          <w:rFonts w:ascii="Helvetica" w:hAnsi="Helvetica" w:cs="Helvetica"/>
          <w:sz w:val="20"/>
          <w:szCs w:val="20"/>
          <w:lang w:val="en-US"/>
        </w:rPr>
        <w:t xml:space="preserve">: </w:t>
      </w:r>
      <w:r w:rsidR="00C37356">
        <w:rPr>
          <w:rFonts w:ascii="Helvetica" w:hAnsi="Helvetica" w:cs="Helvetica"/>
          <w:sz w:val="20"/>
          <w:szCs w:val="20"/>
          <w:lang w:val="en-US"/>
        </w:rPr>
        <w:t>This Project was</w:t>
      </w:r>
      <w:r w:rsidR="00C37356" w:rsidRPr="00C37356">
        <w:rPr>
          <w:rFonts w:ascii="Helvetica" w:hAnsi="Helvetica" w:cs="Helvetica"/>
          <w:sz w:val="20"/>
          <w:szCs w:val="20"/>
          <w:lang w:val="en-US"/>
        </w:rPr>
        <w:t xml:space="preserve"> developed </w:t>
      </w:r>
      <w:r w:rsidR="00D95E65" w:rsidRPr="00C37356">
        <w:rPr>
          <w:rFonts w:ascii="Helvetica" w:hAnsi="Helvetica" w:cs="Helvetica"/>
          <w:sz w:val="20"/>
          <w:szCs w:val="20"/>
          <w:lang w:val="en-US"/>
        </w:rPr>
        <w:t>for</w:t>
      </w:r>
      <w:r w:rsidR="00C37356" w:rsidRPr="00C37356">
        <w:rPr>
          <w:rFonts w:ascii="Helvetica" w:hAnsi="Helvetica" w:cs="Helvetica"/>
          <w:sz w:val="20"/>
          <w:szCs w:val="20"/>
          <w:lang w:val="en-US"/>
        </w:rPr>
        <w:t xml:space="preserve"> the Logistics Department of Kohinoor Energy Ltd. This is the Complete Procurement System</w:t>
      </w:r>
      <w:r w:rsidR="00C37356">
        <w:rPr>
          <w:rFonts w:ascii="Helvetica" w:hAnsi="Helvetica" w:cs="Helvetica"/>
          <w:sz w:val="20"/>
          <w:szCs w:val="20"/>
          <w:lang w:val="en-US"/>
        </w:rPr>
        <w:t>,</w:t>
      </w:r>
      <w:r w:rsidR="00C37356" w:rsidRPr="00C37356">
        <w:rPr>
          <w:rFonts w:ascii="Helvetica" w:hAnsi="Helvetica" w:cs="Helvetica"/>
          <w:sz w:val="20"/>
          <w:szCs w:val="20"/>
          <w:lang w:val="en-US"/>
        </w:rPr>
        <w:t xml:space="preserve">  integrated with MP2 (Infor Product </w:t>
      </w:r>
      <w:hyperlink r:id="rId8" w:history="1">
        <w:r w:rsidR="00C37356" w:rsidRPr="00C37356">
          <w:rPr>
            <w:rFonts w:ascii="Helvetica" w:hAnsi="Helvetica" w:cs="Helvetica"/>
            <w:sz w:val="20"/>
            <w:szCs w:val="20"/>
            <w:lang w:val="en-US"/>
          </w:rPr>
          <w:t>www.infor.com</w:t>
        </w:r>
      </w:hyperlink>
      <w:r w:rsidR="00C37356" w:rsidRPr="00C37356">
        <w:rPr>
          <w:rFonts w:ascii="Helvetica" w:hAnsi="Helvetica" w:cs="Helvetica"/>
          <w:sz w:val="20"/>
          <w:szCs w:val="20"/>
          <w:lang w:val="en-US"/>
        </w:rPr>
        <w:t xml:space="preserve">) to fetching the item data and post to MP2, this is the complete Cycle of Procurement system, From Requirement to GIN and Adjustment, its also provide the vendor Summary </w:t>
      </w:r>
    </w:p>
    <w:p w:rsidR="005804CC" w:rsidRPr="00C76D39" w:rsidRDefault="005804CC"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3B7D8C" w:rsidRPr="00C76D39" w:rsidRDefault="003B7D8C"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3A0EA9" w:rsidRPr="00C76D39" w:rsidRDefault="003A0EA9"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Fuel Purchase System</w:t>
      </w:r>
    </w:p>
    <w:p w:rsidR="003A0EA9" w:rsidRPr="00C76D39" w:rsidRDefault="003A0EA9" w:rsidP="003A0EA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3A0EA9" w:rsidRDefault="003A0EA9" w:rsidP="003A0EA9">
      <w:pPr>
        <w:suppressAutoHyphens w:val="0"/>
        <w:autoSpaceDE w:val="0"/>
        <w:autoSpaceDN w:val="0"/>
        <w:adjustRightInd w:val="0"/>
        <w:rPr>
          <w:rFonts w:ascii="Helvetica" w:hAnsi="Helvetica" w:cs="Helvetica"/>
          <w:sz w:val="20"/>
          <w:szCs w:val="20"/>
          <w:lang w:val="en-US"/>
        </w:rPr>
      </w:pPr>
      <w:r w:rsidRPr="00F141F5">
        <w:rPr>
          <w:rFonts w:ascii="Helvetica" w:hAnsi="Helvetica" w:cs="Helvetica"/>
          <w:b/>
          <w:sz w:val="20"/>
          <w:szCs w:val="20"/>
          <w:lang w:val="en-US"/>
        </w:rPr>
        <w:t xml:space="preserve">Environment: </w:t>
      </w:r>
      <w:r w:rsidR="008577E6">
        <w:rPr>
          <w:rFonts w:ascii="Helvetica" w:hAnsi="Helvetica" w:cs="Helvetica"/>
          <w:sz w:val="20"/>
          <w:szCs w:val="20"/>
          <w:lang w:val="en-US"/>
        </w:rPr>
        <w:t xml:space="preserve"> VB.Net</w:t>
      </w:r>
      <w:r>
        <w:rPr>
          <w:rFonts w:ascii="Helvetica" w:hAnsi="Helvetica" w:cs="Helvetica"/>
          <w:sz w:val="20"/>
          <w:szCs w:val="20"/>
          <w:lang w:val="en-US"/>
        </w:rPr>
        <w:t>, SQL Server 2008,</w:t>
      </w:r>
      <w:r w:rsidR="005804CC">
        <w:rPr>
          <w:rFonts w:ascii="Helvetica" w:hAnsi="Helvetica" w:cs="Helvetica"/>
          <w:sz w:val="20"/>
          <w:szCs w:val="20"/>
          <w:lang w:val="en-US"/>
        </w:rPr>
        <w:t xml:space="preserve"> SSRS</w:t>
      </w:r>
      <w:r>
        <w:rPr>
          <w:rFonts w:ascii="Helvetica" w:hAnsi="Helvetica" w:cs="Helvetica"/>
          <w:sz w:val="20"/>
          <w:szCs w:val="20"/>
          <w:lang w:val="en-US"/>
        </w:rPr>
        <w:t>,</w:t>
      </w:r>
      <w:r w:rsidRPr="00C37356">
        <w:rPr>
          <w:rFonts w:ascii="Verdana" w:hAnsi="Verdana"/>
          <w:spacing w:val="-2"/>
          <w:sz w:val="18"/>
          <w:szCs w:val="18"/>
        </w:rPr>
        <w:t xml:space="preserve"> </w:t>
      </w:r>
      <w:r w:rsidRPr="00C37356">
        <w:rPr>
          <w:rFonts w:ascii="Helvetica" w:hAnsi="Helvetica" w:cs="Helvetica"/>
          <w:sz w:val="20"/>
          <w:szCs w:val="20"/>
          <w:lang w:val="en-US"/>
        </w:rPr>
        <w:t>Developer Express</w:t>
      </w:r>
    </w:p>
    <w:p w:rsidR="003A0EA9" w:rsidRDefault="003A0EA9" w:rsidP="003A0EA9">
      <w:pPr>
        <w:rPr>
          <w:rFonts w:ascii="Helvetica" w:hAnsi="Helvetica" w:cs="Helvetica"/>
          <w:sz w:val="20"/>
          <w:szCs w:val="20"/>
          <w:lang w:val="en-US"/>
        </w:rPr>
      </w:pPr>
    </w:p>
    <w:p w:rsidR="003A0EA9" w:rsidRPr="003A0EA9" w:rsidRDefault="003A0EA9" w:rsidP="003A0EA9">
      <w:pPr>
        <w:rPr>
          <w:rFonts w:ascii="Helvetica" w:hAnsi="Helvetica" w:cs="Helvetica"/>
          <w:sz w:val="20"/>
          <w:szCs w:val="20"/>
          <w:lang w:val="en-US"/>
        </w:rPr>
      </w:pPr>
      <w:r w:rsidRPr="001E65AD">
        <w:rPr>
          <w:rFonts w:ascii="Helvetica" w:hAnsi="Helvetica" w:cs="Helvetica"/>
          <w:b/>
          <w:sz w:val="20"/>
          <w:szCs w:val="20"/>
          <w:lang w:val="en-US"/>
        </w:rPr>
        <w:t>Description:</w:t>
      </w:r>
      <w:r w:rsidRPr="003A0EA9">
        <w:rPr>
          <w:rFonts w:ascii="Helvetica" w:hAnsi="Helvetica" w:cs="Helvetica"/>
          <w:sz w:val="20"/>
          <w:szCs w:val="20"/>
          <w:lang w:val="en-US"/>
        </w:rPr>
        <w:t xml:space="preserve"> This Project is developed for Fuel Invoice Generation, Fuel Shortage claim, taking the Position of fuel at any time with respect of consumption, Laboratory reports of each Fuel tanker for decanting, Fuel receipt report, Order Reference tracking, Rate Reference Tracking</w:t>
      </w:r>
    </w:p>
    <w:p w:rsidR="003A0EA9" w:rsidRPr="00F141F5" w:rsidRDefault="003A0EA9" w:rsidP="003A0EA9">
      <w:pPr>
        <w:suppressAutoHyphens w:val="0"/>
        <w:autoSpaceDE w:val="0"/>
        <w:autoSpaceDN w:val="0"/>
        <w:adjustRightInd w:val="0"/>
        <w:rPr>
          <w:rFonts w:ascii="Helvetica" w:hAnsi="Helvetica" w:cs="Helvetica"/>
          <w:sz w:val="20"/>
          <w:szCs w:val="20"/>
          <w:lang w:val="en-US"/>
        </w:rPr>
      </w:pPr>
    </w:p>
    <w:p w:rsidR="005C4FE5" w:rsidRPr="00C76D39" w:rsidRDefault="007067DE"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br/>
      </w:r>
    </w:p>
    <w:p w:rsidR="005C4FE5" w:rsidRPr="00C76D39" w:rsidRDefault="005C4FE5"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p>
    <w:p w:rsidR="005C4FE5" w:rsidRPr="00C76D39" w:rsidRDefault="005C4FE5"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p>
    <w:p w:rsidR="00774509" w:rsidRPr="00C76D39" w:rsidRDefault="00F938AB" w:rsidP="00E76379">
      <w:pPr>
        <w:pStyle w:val="BodyText"/>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pPr>
      <w:r w:rsidRPr="00C76D39">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t>BriskSol</w:t>
      </w:r>
      <w:r w:rsidR="00774509" w:rsidRPr="00C76D39">
        <w:rPr>
          <w:rFonts w:ascii="Helvetica" w:hAnsi="Helvetica" w:cs="Helvetica"/>
          <w:b/>
          <w:bCs/>
          <w:color w:val="365F91"/>
          <w:sz w:val="20"/>
          <w:szCs w:val="20"/>
          <w:lang w:val="en-US"/>
          <w14:shadow w14:blurRad="50800" w14:dist="38100" w14:dir="2700000" w14:sx="100000" w14:sy="100000" w14:kx="0" w14:ky="0" w14:algn="tl">
            <w14:srgbClr w14:val="000000">
              <w14:alpha w14:val="60000"/>
            </w14:srgbClr>
          </w14:shadow>
        </w:rPr>
        <w:t xml:space="preserve"> PROJECTS</w:t>
      </w:r>
    </w:p>
    <w:p w:rsidR="00774509" w:rsidRPr="00C76D39" w:rsidRDefault="00774509" w:rsidP="00E7637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E76379" w:rsidRPr="00F141F5" w:rsidRDefault="00774509" w:rsidP="00E76379">
      <w:pPr>
        <w:pStyle w:val="BodyText"/>
        <w:rPr>
          <w:rFonts w:ascii="Helvetica" w:hAnsi="Helvetica" w:cs="Helvetica"/>
          <w:b/>
          <w:i/>
          <w:sz w:val="20"/>
          <w:szCs w:val="20"/>
          <w:lang w:val="en-US"/>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Cane Management System</w:t>
      </w:r>
      <w:r>
        <w:t> </w:t>
      </w:r>
    </w:p>
    <w:p w:rsidR="00E76379" w:rsidRPr="00F141F5" w:rsidRDefault="00E76379" w:rsidP="00E76379">
      <w:pPr>
        <w:pStyle w:val="BodyText"/>
        <w:rPr>
          <w:rFonts w:ascii="Helvetica" w:hAnsi="Helvetica" w:cs="Helvetica"/>
          <w:sz w:val="20"/>
          <w:szCs w:val="20"/>
          <w:lang w:val="en-US"/>
        </w:rPr>
      </w:pPr>
    </w:p>
    <w:p w:rsidR="00E76379" w:rsidRPr="00F141F5" w:rsidRDefault="00E76379" w:rsidP="00E76379">
      <w:pPr>
        <w:suppressAutoHyphens w:val="0"/>
        <w:autoSpaceDE w:val="0"/>
        <w:autoSpaceDN w:val="0"/>
        <w:adjustRightInd w:val="0"/>
        <w:rPr>
          <w:rFonts w:ascii="Helvetica" w:hAnsi="Helvetica" w:cs="Helvetica"/>
          <w:sz w:val="20"/>
          <w:szCs w:val="20"/>
          <w:lang w:val="en-US"/>
        </w:rPr>
      </w:pPr>
      <w:r w:rsidRPr="00F141F5">
        <w:rPr>
          <w:rFonts w:ascii="Helvetica" w:hAnsi="Helvetica" w:cs="Helvetica"/>
          <w:b/>
          <w:sz w:val="20"/>
          <w:szCs w:val="20"/>
          <w:lang w:val="en-US"/>
        </w:rPr>
        <w:t xml:space="preserve">Environment: </w:t>
      </w:r>
      <w:r w:rsidR="00774509">
        <w:rPr>
          <w:rFonts w:ascii="Helvetica" w:hAnsi="Helvetica" w:cs="Helvetica"/>
          <w:sz w:val="20"/>
          <w:szCs w:val="20"/>
          <w:lang w:val="en-US"/>
        </w:rPr>
        <w:t>VB.Net</w:t>
      </w:r>
      <w:r w:rsidRPr="00F141F5">
        <w:rPr>
          <w:rFonts w:ascii="Helvetica" w:hAnsi="Helvetica" w:cs="Helvetica"/>
          <w:sz w:val="20"/>
          <w:szCs w:val="20"/>
          <w:lang w:val="en-US"/>
        </w:rPr>
        <w:t>, SQL</w:t>
      </w:r>
      <w:r w:rsidR="00774509">
        <w:rPr>
          <w:rFonts w:ascii="Helvetica" w:hAnsi="Helvetica" w:cs="Helvetica"/>
          <w:sz w:val="20"/>
          <w:szCs w:val="20"/>
          <w:lang w:val="en-US"/>
        </w:rPr>
        <w:t xml:space="preserve"> Server 2005</w:t>
      </w:r>
      <w:r w:rsidRPr="00F141F5">
        <w:rPr>
          <w:rFonts w:ascii="Helvetica" w:hAnsi="Helvetica" w:cs="Helvetica"/>
          <w:sz w:val="20"/>
          <w:szCs w:val="20"/>
          <w:lang w:val="en-US"/>
        </w:rPr>
        <w:t>, ADO.Net</w:t>
      </w:r>
      <w:r w:rsidR="003A0EA9">
        <w:rPr>
          <w:rFonts w:ascii="Helvetica" w:hAnsi="Helvetica" w:cs="Helvetica"/>
          <w:sz w:val="20"/>
          <w:szCs w:val="20"/>
          <w:lang w:val="en-US"/>
        </w:rPr>
        <w:t>,</w:t>
      </w:r>
      <w:r w:rsidR="003A0EA9" w:rsidRPr="003A0EA9">
        <w:rPr>
          <w:rFonts w:ascii="Helvetica" w:hAnsi="Helvetica" w:cs="Helvetica"/>
          <w:sz w:val="20"/>
          <w:szCs w:val="20"/>
          <w:lang w:val="en-US"/>
        </w:rPr>
        <w:t xml:space="preserve"> </w:t>
      </w:r>
      <w:r w:rsidR="003A0EA9">
        <w:rPr>
          <w:rFonts w:ascii="Helvetica" w:hAnsi="Helvetica" w:cs="Helvetica"/>
          <w:sz w:val="20"/>
          <w:szCs w:val="20"/>
          <w:lang w:val="en-US"/>
        </w:rPr>
        <w:t>Seagate Crystal Reports</w:t>
      </w:r>
    </w:p>
    <w:p w:rsidR="00E76379" w:rsidRPr="00F141F5" w:rsidRDefault="00E76379" w:rsidP="00E76379">
      <w:pPr>
        <w:pStyle w:val="BodyText"/>
        <w:jc w:val="both"/>
        <w:rPr>
          <w:rFonts w:ascii="Helvetica" w:hAnsi="Helvetica" w:cs="Helvetica"/>
          <w:sz w:val="20"/>
          <w:szCs w:val="20"/>
          <w:lang w:val="en-US"/>
        </w:rPr>
      </w:pPr>
    </w:p>
    <w:p w:rsidR="00CF7F9F" w:rsidRPr="00C76D39" w:rsidRDefault="00E76379" w:rsidP="003B7D8C">
      <w:pPr>
        <w:suppressAutoHyphens w:val="0"/>
        <w:autoSpaceDE w:val="0"/>
        <w:autoSpaceDN w:val="0"/>
        <w:adjustRightInd w:val="0"/>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774509">
        <w:rPr>
          <w:rFonts w:ascii="Helvetica" w:hAnsi="Helvetica" w:cs="Helvetica"/>
          <w:b/>
          <w:sz w:val="20"/>
          <w:szCs w:val="20"/>
          <w:lang w:val="en-US"/>
        </w:rPr>
        <w:t>Description</w:t>
      </w:r>
      <w:r w:rsidR="00774509" w:rsidRPr="00774509">
        <w:rPr>
          <w:rFonts w:ascii="Helvetica" w:hAnsi="Helvetica" w:cs="Helvetica"/>
          <w:b/>
          <w:sz w:val="20"/>
          <w:szCs w:val="20"/>
          <w:lang w:val="en-US"/>
        </w:rPr>
        <w:t>:</w:t>
      </w:r>
      <w:r w:rsidR="00774509">
        <w:rPr>
          <w:rFonts w:ascii="Helvetica" w:hAnsi="Helvetica" w:cs="Helvetica"/>
          <w:sz w:val="20"/>
          <w:szCs w:val="20"/>
          <w:lang w:val="en-US"/>
        </w:rPr>
        <w:t xml:space="preserve"> </w:t>
      </w:r>
      <w:r w:rsidR="00774509" w:rsidRPr="00774509">
        <w:rPr>
          <w:rFonts w:ascii="Helvetica" w:hAnsi="Helvetica" w:cs="Helvetica"/>
          <w:sz w:val="20"/>
          <w:szCs w:val="20"/>
          <w:lang w:val="en-US"/>
        </w:rPr>
        <w:t xml:space="preserve"> This Project was basically developed for Chashma Sugar Mills D.I.Khan, this is a complete process system including grower history, grower contract, cane rate, cane subsidiary, RoadCess, weighment procedure, transport history, token procedure and regions of grower</w:t>
      </w:r>
      <w:r w:rsidRPr="00F141F5">
        <w:rPr>
          <w:rFonts w:ascii="Helvetica" w:hAnsi="Helvetica" w:cs="Helvetica"/>
          <w:sz w:val="20"/>
          <w:szCs w:val="20"/>
          <w:lang w:val="en-US"/>
        </w:rPr>
        <w:t>.</w:t>
      </w:r>
    </w:p>
    <w:p w:rsidR="00CF7F9F" w:rsidRPr="00C76D39" w:rsidRDefault="00CF7F9F" w:rsidP="007571A6">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CF7F9F" w:rsidRPr="00C76D39" w:rsidRDefault="00CF7F9F" w:rsidP="007571A6">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7571A6" w:rsidRPr="00F141F5" w:rsidRDefault="00774509" w:rsidP="007571A6">
      <w:pPr>
        <w:pStyle w:val="BodyText"/>
        <w:rPr>
          <w:rFonts w:ascii="Helvetica" w:hAnsi="Helvetica" w:cs="Helvetica"/>
          <w:b/>
          <w:i/>
          <w:sz w:val="20"/>
          <w:szCs w:val="20"/>
          <w:lang w:val="en-US"/>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Risk Application</w:t>
      </w:r>
      <w:r w:rsidR="007571A6" w:rsidRPr="00F141F5">
        <w:rPr>
          <w:rFonts w:ascii="Helvetica" w:hAnsi="Helvetica" w:cs="Helvetica"/>
          <w:b/>
          <w:sz w:val="20"/>
          <w:szCs w:val="20"/>
          <w:lang w:val="en-US"/>
        </w:rPr>
        <w:t> </w:t>
      </w:r>
    </w:p>
    <w:p w:rsidR="007571A6" w:rsidRPr="00F141F5" w:rsidRDefault="007571A6" w:rsidP="007571A6">
      <w:pPr>
        <w:pStyle w:val="BodyText"/>
        <w:rPr>
          <w:rFonts w:ascii="Helvetica" w:hAnsi="Helvetica" w:cs="Helvetica"/>
          <w:sz w:val="20"/>
          <w:szCs w:val="20"/>
          <w:lang w:val="en-US"/>
        </w:rPr>
      </w:pPr>
    </w:p>
    <w:p w:rsidR="007571A6" w:rsidRPr="00F141F5" w:rsidRDefault="007571A6" w:rsidP="007571A6">
      <w:pPr>
        <w:suppressAutoHyphens w:val="0"/>
        <w:autoSpaceDE w:val="0"/>
        <w:autoSpaceDN w:val="0"/>
        <w:adjustRightInd w:val="0"/>
        <w:jc w:val="both"/>
        <w:rPr>
          <w:rFonts w:ascii="Helvetica" w:eastAsia="Times New Roman" w:hAnsi="Helvetica" w:cs="Helvetica"/>
          <w:color w:val="006400"/>
          <w:kern w:val="0"/>
          <w:sz w:val="20"/>
          <w:szCs w:val="20"/>
          <w:lang w:val="en-US" w:eastAsia="en-GB" w:bidi="ar-SA"/>
        </w:rPr>
      </w:pPr>
      <w:r w:rsidRPr="00F141F5">
        <w:rPr>
          <w:rFonts w:ascii="Helvetica" w:hAnsi="Helvetica" w:cs="Helvetica"/>
          <w:b/>
          <w:sz w:val="20"/>
          <w:szCs w:val="20"/>
          <w:lang w:val="en-US"/>
        </w:rPr>
        <w:t xml:space="preserve">Environment: </w:t>
      </w:r>
      <w:r w:rsidRPr="00F141F5">
        <w:rPr>
          <w:rFonts w:ascii="Helvetica" w:hAnsi="Helvetica" w:cs="Helvetica"/>
          <w:sz w:val="20"/>
          <w:szCs w:val="20"/>
          <w:lang w:val="en-US"/>
        </w:rPr>
        <w:t xml:space="preserve">ASP.Net, C#, MS Sql Server 2008, </w:t>
      </w:r>
      <w:r w:rsidR="00774509">
        <w:rPr>
          <w:rFonts w:ascii="Helvetica" w:hAnsi="Helvetica" w:cs="Helvetica"/>
          <w:sz w:val="20"/>
          <w:szCs w:val="20"/>
          <w:lang w:val="en-US"/>
        </w:rPr>
        <w:t>J</w:t>
      </w:r>
      <w:r w:rsidRPr="00F141F5">
        <w:rPr>
          <w:rFonts w:ascii="Helvetica" w:hAnsi="Helvetica" w:cs="Helvetica"/>
          <w:sz w:val="20"/>
          <w:szCs w:val="20"/>
          <w:lang w:val="en-US"/>
        </w:rPr>
        <w:t>avaScript, Ajax.</w:t>
      </w:r>
    </w:p>
    <w:p w:rsidR="007571A6" w:rsidRPr="00F141F5" w:rsidRDefault="007571A6" w:rsidP="007571A6">
      <w:pPr>
        <w:pStyle w:val="BodyText"/>
        <w:jc w:val="both"/>
        <w:rPr>
          <w:rFonts w:ascii="Helvetica" w:hAnsi="Helvetica" w:cs="Helvetica"/>
          <w:sz w:val="20"/>
          <w:szCs w:val="20"/>
          <w:lang w:val="en-US"/>
        </w:rPr>
      </w:pPr>
    </w:p>
    <w:p w:rsidR="00774509" w:rsidRPr="00774509" w:rsidRDefault="007571A6" w:rsidP="00774509">
      <w:pPr>
        <w:rPr>
          <w:rFonts w:ascii="Helvetica" w:hAnsi="Helvetica" w:cs="Helvetica"/>
          <w:sz w:val="20"/>
          <w:szCs w:val="20"/>
          <w:lang w:val="en-US"/>
        </w:rPr>
      </w:pPr>
      <w:r w:rsidRPr="00F141F5">
        <w:rPr>
          <w:rFonts w:ascii="Helvetica" w:hAnsi="Helvetica" w:cs="Helvetica"/>
          <w:b/>
          <w:sz w:val="20"/>
          <w:szCs w:val="20"/>
          <w:lang w:val="en-US"/>
        </w:rPr>
        <w:t xml:space="preserve">Technical Details and Description: </w:t>
      </w:r>
      <w:r w:rsidR="00774509" w:rsidRPr="00774509">
        <w:rPr>
          <w:rFonts w:ascii="Helvetica" w:hAnsi="Helvetica" w:cs="Helvetica"/>
          <w:sz w:val="20"/>
          <w:szCs w:val="20"/>
          <w:lang w:val="en-US"/>
        </w:rPr>
        <w:t>This web applic</w:t>
      </w:r>
      <w:r w:rsidR="005C4FE5">
        <w:rPr>
          <w:rFonts w:ascii="Helvetica" w:hAnsi="Helvetica" w:cs="Helvetica"/>
          <w:sz w:val="20"/>
          <w:szCs w:val="20"/>
          <w:lang w:val="en-US"/>
        </w:rPr>
        <w:t>a</w:t>
      </w:r>
      <w:r w:rsidR="00774509" w:rsidRPr="00774509">
        <w:rPr>
          <w:rFonts w:ascii="Helvetica" w:hAnsi="Helvetica" w:cs="Helvetica"/>
          <w:sz w:val="20"/>
          <w:szCs w:val="20"/>
          <w:lang w:val="en-US"/>
        </w:rPr>
        <w:t xml:space="preserve">tion was developed for stock exchange System. RiskApplication is a Business </w:t>
      </w:r>
      <w:r w:rsidR="005C4FE5" w:rsidRPr="00774509">
        <w:rPr>
          <w:rFonts w:ascii="Helvetica" w:hAnsi="Helvetica" w:cs="Helvetica"/>
          <w:sz w:val="20"/>
          <w:szCs w:val="20"/>
          <w:lang w:val="en-US"/>
        </w:rPr>
        <w:t>Analyst firm</w:t>
      </w:r>
      <w:r w:rsidR="00774509" w:rsidRPr="00774509">
        <w:rPr>
          <w:rFonts w:ascii="Helvetica" w:hAnsi="Helvetica" w:cs="Helvetica"/>
          <w:sz w:val="20"/>
          <w:szCs w:val="20"/>
          <w:lang w:val="en-US"/>
        </w:rPr>
        <w:t xml:space="preserve">. It </w:t>
      </w:r>
      <w:r w:rsidR="005C4FE5" w:rsidRPr="00774509">
        <w:rPr>
          <w:rFonts w:ascii="Helvetica" w:hAnsi="Helvetica" w:cs="Helvetica"/>
          <w:sz w:val="20"/>
          <w:szCs w:val="20"/>
          <w:lang w:val="en-US"/>
        </w:rPr>
        <w:t>facilitates</w:t>
      </w:r>
      <w:r w:rsidR="00774509" w:rsidRPr="00774509">
        <w:rPr>
          <w:rFonts w:ascii="Helvetica" w:hAnsi="Helvetica" w:cs="Helvetica"/>
          <w:sz w:val="20"/>
          <w:szCs w:val="20"/>
          <w:lang w:val="en-US"/>
        </w:rPr>
        <w:t xml:space="preserve"> for automated, on-line system to streamline the process of having their clients look at their stock position and give daily PnL for analysis </w:t>
      </w:r>
    </w:p>
    <w:p w:rsidR="00774509" w:rsidRDefault="00774509" w:rsidP="00774509">
      <w:pPr>
        <w:pStyle w:val="Heading2"/>
        <w:rPr>
          <w:szCs w:val="18"/>
          <w:u w:val="single"/>
        </w:rPr>
      </w:pPr>
    </w:p>
    <w:p w:rsidR="003A0EA9" w:rsidRPr="00C76D39" w:rsidRDefault="003A0EA9" w:rsidP="0077450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774509" w:rsidRPr="00C76D39" w:rsidRDefault="00774509" w:rsidP="0077450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r w:rsidRPr="00C76D39">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t>Peachtree Enhancements</w:t>
      </w:r>
    </w:p>
    <w:p w:rsidR="00774509" w:rsidRPr="00C76D39" w:rsidRDefault="00774509" w:rsidP="00774509">
      <w:pPr>
        <w:pStyle w:val="BodyText"/>
        <w:rPr>
          <w:rFonts w:ascii="Helvetica" w:hAnsi="Helvetica" w:cs="Helvetica"/>
          <w:b/>
          <w:bCs/>
          <w:color w:val="365F91"/>
          <w:sz w:val="20"/>
          <w:szCs w:val="20"/>
          <w:u w:val="single"/>
          <w:lang w:val="en-US"/>
          <w14:shadow w14:blurRad="50800" w14:dist="38100" w14:dir="2700000" w14:sx="100000" w14:sy="100000" w14:kx="0" w14:ky="0" w14:algn="tl">
            <w14:srgbClr w14:val="000000">
              <w14:alpha w14:val="60000"/>
            </w14:srgbClr>
          </w14:shadow>
        </w:rPr>
      </w:pPr>
    </w:p>
    <w:p w:rsidR="003A0EA9" w:rsidRPr="003A0EA9" w:rsidRDefault="00774509" w:rsidP="003A0EA9">
      <w:pPr>
        <w:suppressAutoHyphens w:val="0"/>
        <w:autoSpaceDE w:val="0"/>
        <w:autoSpaceDN w:val="0"/>
        <w:adjustRightInd w:val="0"/>
        <w:jc w:val="both"/>
        <w:rPr>
          <w:rFonts w:ascii="Helvetica" w:eastAsia="Times New Roman" w:hAnsi="Helvetica" w:cs="Helvetica"/>
          <w:color w:val="006400"/>
          <w:kern w:val="0"/>
          <w:sz w:val="20"/>
          <w:szCs w:val="20"/>
          <w:lang w:val="en-US" w:eastAsia="en-GB" w:bidi="ar-SA"/>
        </w:rPr>
      </w:pPr>
      <w:r w:rsidRPr="00F141F5">
        <w:rPr>
          <w:rFonts w:ascii="Helvetica" w:hAnsi="Helvetica" w:cs="Helvetica"/>
          <w:b/>
          <w:sz w:val="20"/>
          <w:szCs w:val="20"/>
          <w:lang w:val="en-US"/>
        </w:rPr>
        <w:t xml:space="preserve">Environment: </w:t>
      </w:r>
      <w:r w:rsidRPr="00774509">
        <w:rPr>
          <w:rFonts w:ascii="Helvetica" w:hAnsi="Helvetica" w:cs="Helvetica"/>
          <w:sz w:val="20"/>
          <w:szCs w:val="20"/>
          <w:lang w:val="en-US"/>
        </w:rPr>
        <w:t>PeachTree 2007 SDK, Visual Basic.net and Ms Access</w:t>
      </w:r>
      <w:r>
        <w:rPr>
          <w:rFonts w:ascii="Helvetica" w:hAnsi="Helvetica" w:cs="Helvetica"/>
          <w:sz w:val="20"/>
          <w:szCs w:val="20"/>
          <w:lang w:val="en-US"/>
        </w:rPr>
        <w:t xml:space="preserve"> 2003</w:t>
      </w:r>
      <w:r w:rsidR="003A0EA9">
        <w:rPr>
          <w:sz w:val="20"/>
          <w:szCs w:val="20"/>
        </w:rPr>
        <w:t>,</w:t>
      </w:r>
      <w:r w:rsidR="003A0EA9" w:rsidRPr="003A0EA9">
        <w:rPr>
          <w:rFonts w:ascii="Helvetica" w:hAnsi="Helvetica" w:cs="Helvetica"/>
          <w:sz w:val="20"/>
          <w:szCs w:val="20"/>
          <w:lang w:val="en-US"/>
        </w:rPr>
        <w:t xml:space="preserve"> </w:t>
      </w:r>
      <w:r w:rsidR="003A0EA9">
        <w:rPr>
          <w:rFonts w:ascii="Helvetica" w:hAnsi="Helvetica" w:cs="Helvetica"/>
          <w:sz w:val="20"/>
          <w:szCs w:val="20"/>
          <w:lang w:val="en-US"/>
        </w:rPr>
        <w:t>Seagate Crystal Reports</w:t>
      </w:r>
    </w:p>
    <w:p w:rsidR="003A0EA9" w:rsidRDefault="003A0EA9" w:rsidP="003A0EA9">
      <w:pPr>
        <w:rPr>
          <w:rFonts w:ascii="Helvetica" w:hAnsi="Helvetica" w:cs="Helvetica"/>
          <w:b/>
          <w:sz w:val="20"/>
          <w:szCs w:val="20"/>
          <w:lang w:val="en-US"/>
        </w:rPr>
      </w:pPr>
    </w:p>
    <w:p w:rsidR="00774509" w:rsidRPr="00774509" w:rsidRDefault="00774509" w:rsidP="00774509">
      <w:pPr>
        <w:ind w:left="2880" w:hanging="2880"/>
        <w:rPr>
          <w:rFonts w:ascii="Helvetica" w:hAnsi="Helvetica" w:cs="Helvetica"/>
          <w:sz w:val="20"/>
          <w:szCs w:val="20"/>
          <w:lang w:val="en-US"/>
        </w:rPr>
      </w:pPr>
      <w:r w:rsidRPr="00F141F5">
        <w:rPr>
          <w:rFonts w:ascii="Helvetica" w:hAnsi="Helvetica" w:cs="Helvetica"/>
          <w:b/>
          <w:sz w:val="20"/>
          <w:szCs w:val="20"/>
          <w:lang w:val="en-US"/>
        </w:rPr>
        <w:t>Technical Details and Description</w:t>
      </w:r>
      <w:r w:rsidRPr="00774509">
        <w:rPr>
          <w:rFonts w:ascii="Helvetica" w:hAnsi="Helvetica" w:cs="Helvetica"/>
          <w:sz w:val="20"/>
          <w:szCs w:val="20"/>
          <w:lang w:val="en-US"/>
        </w:rPr>
        <w:t xml:space="preserve">: These enhancements are under development for the Soft Consults </w:t>
      </w:r>
    </w:p>
    <w:p w:rsidR="00774509" w:rsidRPr="00774509" w:rsidRDefault="00774509" w:rsidP="00774509">
      <w:pPr>
        <w:rPr>
          <w:rFonts w:ascii="Helvetica" w:hAnsi="Helvetica" w:cs="Helvetica"/>
          <w:sz w:val="20"/>
          <w:szCs w:val="20"/>
          <w:lang w:val="en-US"/>
        </w:rPr>
      </w:pPr>
      <w:r w:rsidRPr="00774509">
        <w:rPr>
          <w:rFonts w:ascii="Helvetica" w:hAnsi="Helvetica" w:cs="Helvetica"/>
          <w:sz w:val="20"/>
          <w:szCs w:val="20"/>
          <w:lang w:val="en-US"/>
        </w:rPr>
        <w:t xml:space="preserve">These are different modules on the basis of peachtree those are unavailable in peachtree Enterprise application such as SalesCommission Reports this module calculates the commission of different sales persons and Certified payroll  this  module calculate overtime charges of different employees registered on payroll of the company </w:t>
      </w:r>
    </w:p>
    <w:p w:rsidR="007571A6" w:rsidRPr="00F141F5" w:rsidRDefault="007571A6" w:rsidP="00774509">
      <w:pPr>
        <w:rPr>
          <w:rFonts w:ascii="Helvetica" w:hAnsi="Helvetica" w:cs="Helvetica"/>
          <w:sz w:val="20"/>
          <w:szCs w:val="20"/>
          <w:lang w:val="en-US"/>
        </w:rPr>
      </w:pPr>
    </w:p>
    <w:p w:rsidR="00E9583E" w:rsidRPr="00F141F5" w:rsidRDefault="00E9583E" w:rsidP="00E9583E">
      <w:pPr>
        <w:ind w:left="360"/>
        <w:jc w:val="both"/>
        <w:rPr>
          <w:rFonts w:ascii="Helvetica" w:hAnsi="Helvetica" w:cs="Helvetica"/>
          <w:color w:val="262626"/>
          <w:sz w:val="20"/>
          <w:szCs w:val="20"/>
          <w:lang w:val="en-US"/>
        </w:rPr>
      </w:pP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r w:rsidRPr="00F141F5">
        <w:rPr>
          <w:rFonts w:ascii="Helvetica" w:hAnsi="Helvetica" w:cs="Helvetica"/>
          <w:color w:val="262626"/>
          <w:sz w:val="20"/>
          <w:szCs w:val="20"/>
          <w:lang w:val="en-US"/>
        </w:rPr>
        <w:tab/>
      </w:r>
    </w:p>
    <w:p w:rsidR="00A70AF9" w:rsidRPr="00F141F5" w:rsidRDefault="00A70AF9" w:rsidP="005E26EE">
      <w:pPr>
        <w:pStyle w:val="Heading5"/>
        <w:ind w:left="708" w:hanging="708"/>
        <w:rPr>
          <w:rFonts w:ascii="Helvetica" w:hAnsi="Helvetica"/>
          <w:i/>
          <w:lang w:val="en-US"/>
        </w:rPr>
      </w:pPr>
    </w:p>
    <w:sectPr w:rsidR="00A70AF9" w:rsidRPr="00F141F5" w:rsidSect="00525ADF">
      <w:pgSz w:w="11906" w:h="16838"/>
      <w:pgMar w:top="425" w:right="1134" w:bottom="454" w:left="1134" w:header="720" w:footer="720" w:gutter="0"/>
      <w:cols w:space="720"/>
      <w:docGrid w:linePitch="36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altName w:val="Arial"/>
    <w:panose1 w:val="02020603050405020304"/>
    <w:charset w:val="00"/>
    <w:family w:val="roman"/>
    <w:pitch w:val="variable"/>
    <w:sig w:usb0="00000000"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OpenSymbol">
    <w:altName w:val="MS Gothic"/>
    <w:charset w:val="80"/>
    <w:family w:val="auto"/>
    <w:pitch w:val="default"/>
  </w:font>
  <w:font w:name="Wingdings 2">
    <w:panose1 w:val="050201020105070707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altName w:val="Noto Sans CJK JP"/>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altName w:val="Arial"/>
    <w:panose1 w:val="020B0504020202020204"/>
    <w:charset w:val="00"/>
    <w:family w:val="swiss"/>
    <w:pitch w:val="variable"/>
    <w:sig w:usb0="E0002EFF" w:usb1="C000785B" w:usb2="00000009" w:usb3="00000000" w:csb0="000001FF" w:csb1="00000000"/>
  </w:font>
  <w:font w:name="Verdana">
    <w:altName w:val="Arial"/>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pt;height:9pt" o:bullet="t">
        <v:imagedata r:id="rId1" o:title="BD14581_"/>
      </v:shape>
    </w:pict>
  </w:numPicBullet>
  <w:numPicBullet w:numPicBulletId="1">
    <w:pict>
      <v:shape id="_x0000_i1029" type="#_x0000_t75" style="width:13.5pt;height:13.5pt" o:bullet="t">
        <v:imagedata r:id="rId2" o:title="BD21329_"/>
      </v:shape>
    </w:pict>
  </w:numPicBullet>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8B887592"/>
    <w:name w:val="WWNum6"/>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PicBulletId w:val="1"/>
      <w:lvlJc w:val="left"/>
      <w:pPr>
        <w:tabs>
          <w:tab w:val="num" w:pos="5760"/>
        </w:tabs>
        <w:ind w:left="5760" w:hanging="360"/>
      </w:pPr>
      <w:rPr>
        <w:rFonts w:ascii="Symbol" w:hAnsi="Symbol" w:hint="default"/>
        <w:color w:val="auto"/>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0000003"/>
    <w:multiLevelType w:val="multilevel"/>
    <w:tmpl w:val="00000003"/>
    <w:name w:val="WWNum7"/>
    <w:lvl w:ilvl="0">
      <w:start w:val="1"/>
      <w:numFmt w:val="bullet"/>
      <w:lvlText w:val=""/>
      <w:lvlJc w:val="left"/>
      <w:pPr>
        <w:tabs>
          <w:tab w:val="num" w:pos="720"/>
        </w:tabs>
        <w:ind w:left="720" w:hanging="360"/>
      </w:pPr>
      <w:rPr>
        <w:rFonts w:ascii="Wingdings" w:hAnsi="Wingdings" w:cs="OpenSymbol"/>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15:restartNumberingAfterBreak="0">
    <w:nsid w:val="00000005"/>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00000006"/>
    <w:multiLevelType w:val="multilevel"/>
    <w:tmpl w:val="00000006"/>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000007"/>
    <w:multiLevelType w:val="multilevel"/>
    <w:tmpl w:val="00000007"/>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8"/>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00000009"/>
    <w:multiLevelType w:val="multilevel"/>
    <w:tmpl w:val="00000009"/>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A"/>
    <w:multiLevelType w:val="multilevel"/>
    <w:tmpl w:val="0000000A"/>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B"/>
    <w:multiLevelType w:val="multilevel"/>
    <w:tmpl w:val="0000000B"/>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40C01CD"/>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15:restartNumberingAfterBreak="0">
    <w:nsid w:val="0526287A"/>
    <w:multiLevelType w:val="hybridMultilevel"/>
    <w:tmpl w:val="EF94892A"/>
    <w:lvl w:ilvl="0" w:tplc="6EFC1608">
      <w:start w:val="1"/>
      <w:numFmt w:val="bullet"/>
      <w:lvlText w:val=""/>
      <w:lvlJc w:val="left"/>
      <w:pPr>
        <w:tabs>
          <w:tab w:val="num" w:pos="720"/>
        </w:tabs>
        <w:ind w:left="720" w:hanging="360"/>
      </w:pPr>
      <w:rPr>
        <w:rFonts w:ascii="Symbol" w:hAnsi="Symbol" w:hint="default"/>
        <w:sz w:val="20"/>
      </w:rPr>
    </w:lvl>
    <w:lvl w:ilvl="1" w:tplc="9B70B6C2" w:tentative="1">
      <w:start w:val="1"/>
      <w:numFmt w:val="bullet"/>
      <w:lvlText w:val="o"/>
      <w:lvlJc w:val="left"/>
      <w:pPr>
        <w:tabs>
          <w:tab w:val="num" w:pos="1440"/>
        </w:tabs>
        <w:ind w:left="1440" w:hanging="360"/>
      </w:pPr>
      <w:rPr>
        <w:rFonts w:ascii="Courier New" w:hAnsi="Courier New" w:hint="default"/>
        <w:sz w:val="20"/>
      </w:rPr>
    </w:lvl>
    <w:lvl w:ilvl="2" w:tplc="D77E873C" w:tentative="1">
      <w:start w:val="1"/>
      <w:numFmt w:val="bullet"/>
      <w:lvlText w:val=""/>
      <w:lvlJc w:val="left"/>
      <w:pPr>
        <w:tabs>
          <w:tab w:val="num" w:pos="2160"/>
        </w:tabs>
        <w:ind w:left="2160" w:hanging="360"/>
      </w:pPr>
      <w:rPr>
        <w:rFonts w:ascii="Wingdings" w:hAnsi="Wingdings" w:hint="default"/>
        <w:sz w:val="20"/>
      </w:rPr>
    </w:lvl>
    <w:lvl w:ilvl="3" w:tplc="8DE62326" w:tentative="1">
      <w:start w:val="1"/>
      <w:numFmt w:val="bullet"/>
      <w:lvlText w:val=""/>
      <w:lvlJc w:val="left"/>
      <w:pPr>
        <w:tabs>
          <w:tab w:val="num" w:pos="2880"/>
        </w:tabs>
        <w:ind w:left="2880" w:hanging="360"/>
      </w:pPr>
      <w:rPr>
        <w:rFonts w:ascii="Wingdings" w:hAnsi="Wingdings" w:hint="default"/>
        <w:sz w:val="20"/>
      </w:rPr>
    </w:lvl>
    <w:lvl w:ilvl="4" w:tplc="D778B300" w:tentative="1">
      <w:start w:val="1"/>
      <w:numFmt w:val="bullet"/>
      <w:lvlText w:val=""/>
      <w:lvlJc w:val="left"/>
      <w:pPr>
        <w:tabs>
          <w:tab w:val="num" w:pos="3600"/>
        </w:tabs>
        <w:ind w:left="3600" w:hanging="360"/>
      </w:pPr>
      <w:rPr>
        <w:rFonts w:ascii="Wingdings" w:hAnsi="Wingdings" w:hint="default"/>
        <w:sz w:val="20"/>
      </w:rPr>
    </w:lvl>
    <w:lvl w:ilvl="5" w:tplc="B840F69E" w:tentative="1">
      <w:start w:val="1"/>
      <w:numFmt w:val="bullet"/>
      <w:lvlText w:val=""/>
      <w:lvlJc w:val="left"/>
      <w:pPr>
        <w:tabs>
          <w:tab w:val="num" w:pos="4320"/>
        </w:tabs>
        <w:ind w:left="4320" w:hanging="360"/>
      </w:pPr>
      <w:rPr>
        <w:rFonts w:ascii="Wingdings" w:hAnsi="Wingdings" w:hint="default"/>
        <w:sz w:val="20"/>
      </w:rPr>
    </w:lvl>
    <w:lvl w:ilvl="6" w:tplc="D4D45510" w:tentative="1">
      <w:start w:val="1"/>
      <w:numFmt w:val="bullet"/>
      <w:lvlText w:val=""/>
      <w:lvlJc w:val="left"/>
      <w:pPr>
        <w:tabs>
          <w:tab w:val="num" w:pos="5040"/>
        </w:tabs>
        <w:ind w:left="5040" w:hanging="360"/>
      </w:pPr>
      <w:rPr>
        <w:rFonts w:ascii="Wingdings" w:hAnsi="Wingdings" w:hint="default"/>
        <w:sz w:val="20"/>
      </w:rPr>
    </w:lvl>
    <w:lvl w:ilvl="7" w:tplc="ABB6F254" w:tentative="1">
      <w:start w:val="1"/>
      <w:numFmt w:val="bullet"/>
      <w:lvlText w:val=""/>
      <w:lvlJc w:val="left"/>
      <w:pPr>
        <w:tabs>
          <w:tab w:val="num" w:pos="5760"/>
        </w:tabs>
        <w:ind w:left="5760" w:hanging="360"/>
      </w:pPr>
      <w:rPr>
        <w:rFonts w:ascii="Wingdings" w:hAnsi="Wingdings" w:hint="default"/>
        <w:sz w:val="20"/>
      </w:rPr>
    </w:lvl>
    <w:lvl w:ilvl="8" w:tplc="41F4941E"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BF0134"/>
    <w:multiLevelType w:val="multilevel"/>
    <w:tmpl w:val="00000002"/>
    <w:lvl w:ilvl="0">
      <w:start w:val="1"/>
      <w:numFmt w:val="bullet"/>
      <w:lvlText w:val=""/>
      <w:lvlJc w:val="left"/>
      <w:pPr>
        <w:tabs>
          <w:tab w:val="num" w:pos="720"/>
        </w:tabs>
        <w:ind w:left="720" w:hanging="360"/>
      </w:pPr>
      <w:rPr>
        <w:rFonts w:ascii="Wingdings" w:hAnsi="Wingdings" w:cs="Open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15:restartNumberingAfterBreak="0">
    <w:nsid w:val="0D9962C0"/>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0E8C355B"/>
    <w:multiLevelType w:val="multilevel"/>
    <w:tmpl w:val="00000007"/>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17CC22DF"/>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200C16A0"/>
    <w:multiLevelType w:val="multilevel"/>
    <w:tmpl w:val="00000008"/>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2B7843D4"/>
    <w:multiLevelType w:val="multilevel"/>
    <w:tmpl w:val="0000000A"/>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2C963C0C"/>
    <w:multiLevelType w:val="multilevel"/>
    <w:tmpl w:val="D93EDE16"/>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32272FCF"/>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15:restartNumberingAfterBreak="0">
    <w:nsid w:val="3952480C"/>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2" w15:restartNumberingAfterBreak="0">
    <w:nsid w:val="3C985CCE"/>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3" w15:restartNumberingAfterBreak="0">
    <w:nsid w:val="3E0203AA"/>
    <w:multiLevelType w:val="hybridMultilevel"/>
    <w:tmpl w:val="65F6EDC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4" w15:restartNumberingAfterBreak="0">
    <w:nsid w:val="42F6170E"/>
    <w:multiLevelType w:val="hybridMultilevel"/>
    <w:tmpl w:val="DCE84AD0"/>
    <w:lvl w:ilvl="0" w:tplc="04090009">
      <w:start w:val="1"/>
      <w:numFmt w:val="bullet"/>
      <w:lvlText w:val=""/>
      <w:lvlJc w:val="left"/>
      <w:pPr>
        <w:tabs>
          <w:tab w:val="num" w:pos="360"/>
        </w:tabs>
        <w:ind w:left="360" w:hanging="360"/>
      </w:pPr>
      <w:rPr>
        <w:rFonts w:ascii="Wingdings" w:hAnsi="Wingdings" w:cs="Times New Roman" w:hint="default"/>
      </w:rPr>
    </w:lvl>
    <w:lvl w:ilvl="1" w:tplc="8EACF50E">
      <w:start w:val="1"/>
      <w:numFmt w:val="bullet"/>
      <w:lvlText w:val=""/>
      <w:lvlJc w:val="left"/>
      <w:pPr>
        <w:tabs>
          <w:tab w:val="num" w:pos="1440"/>
        </w:tabs>
        <w:ind w:left="1440" w:hanging="360"/>
      </w:pPr>
      <w:rPr>
        <w:rFonts w:ascii="Symbol" w:hAnsi="Symbol" w:cs="Times New Roman" w:hint="default"/>
        <w:color w:val="auto"/>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5" w15:restartNumberingAfterBreak="0">
    <w:nsid w:val="4959180A"/>
    <w:multiLevelType w:val="multilevel"/>
    <w:tmpl w:val="00000006"/>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6" w15:restartNumberingAfterBreak="0">
    <w:nsid w:val="4D6D0928"/>
    <w:multiLevelType w:val="multilevel"/>
    <w:tmpl w:val="00000004"/>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7" w15:restartNumberingAfterBreak="0">
    <w:nsid w:val="4D877952"/>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8" w15:restartNumberingAfterBreak="0">
    <w:nsid w:val="596C43C6"/>
    <w:multiLevelType w:val="multilevel"/>
    <w:tmpl w:val="0000000B"/>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9" w15:restartNumberingAfterBreak="0">
    <w:nsid w:val="5E4F3D96"/>
    <w:multiLevelType w:val="hybridMultilevel"/>
    <w:tmpl w:val="2F20408A"/>
    <w:lvl w:ilvl="0" w:tplc="65500AF4">
      <w:start w:val="1"/>
      <w:numFmt w:val="bullet"/>
      <w:lvlText w:val=""/>
      <w:lvlJc w:val="left"/>
      <w:pPr>
        <w:tabs>
          <w:tab w:val="num" w:pos="720"/>
        </w:tabs>
        <w:ind w:left="720" w:hanging="360"/>
      </w:pPr>
      <w:rPr>
        <w:rFonts w:ascii="Symbol" w:hAnsi="Symbol" w:hint="default"/>
      </w:rPr>
    </w:lvl>
    <w:lvl w:ilvl="1" w:tplc="B1163BEC">
      <w:start w:val="1"/>
      <w:numFmt w:val="bullet"/>
      <w:lvlText w:val="o"/>
      <w:lvlJc w:val="left"/>
      <w:pPr>
        <w:tabs>
          <w:tab w:val="num" w:pos="1440"/>
        </w:tabs>
        <w:ind w:left="1440" w:hanging="360"/>
      </w:pPr>
      <w:rPr>
        <w:rFonts w:ascii="Courier New" w:hAnsi="Courier New" w:cs="Times New Roman" w:hint="default"/>
      </w:rPr>
    </w:lvl>
    <w:lvl w:ilvl="2" w:tplc="55283408">
      <w:start w:val="1"/>
      <w:numFmt w:val="decimal"/>
      <w:lvlText w:val="%3."/>
      <w:lvlJc w:val="left"/>
      <w:pPr>
        <w:tabs>
          <w:tab w:val="num" w:pos="2160"/>
        </w:tabs>
        <w:ind w:left="2160" w:hanging="360"/>
      </w:pPr>
    </w:lvl>
    <w:lvl w:ilvl="3" w:tplc="72B2B97C">
      <w:start w:val="1"/>
      <w:numFmt w:val="decimal"/>
      <w:lvlText w:val="%4."/>
      <w:lvlJc w:val="left"/>
      <w:pPr>
        <w:tabs>
          <w:tab w:val="num" w:pos="2880"/>
        </w:tabs>
        <w:ind w:left="2880" w:hanging="360"/>
      </w:pPr>
    </w:lvl>
    <w:lvl w:ilvl="4" w:tplc="53D22464">
      <w:start w:val="1"/>
      <w:numFmt w:val="decimal"/>
      <w:lvlText w:val="%5."/>
      <w:lvlJc w:val="left"/>
      <w:pPr>
        <w:tabs>
          <w:tab w:val="num" w:pos="3600"/>
        </w:tabs>
        <w:ind w:left="3600" w:hanging="360"/>
      </w:pPr>
    </w:lvl>
    <w:lvl w:ilvl="5" w:tplc="5D82B9EC">
      <w:start w:val="1"/>
      <w:numFmt w:val="decimal"/>
      <w:lvlText w:val="%6."/>
      <w:lvlJc w:val="left"/>
      <w:pPr>
        <w:tabs>
          <w:tab w:val="num" w:pos="4320"/>
        </w:tabs>
        <w:ind w:left="4320" w:hanging="360"/>
      </w:pPr>
    </w:lvl>
    <w:lvl w:ilvl="6" w:tplc="263401AC">
      <w:start w:val="1"/>
      <w:numFmt w:val="decimal"/>
      <w:lvlText w:val="%7."/>
      <w:lvlJc w:val="left"/>
      <w:pPr>
        <w:tabs>
          <w:tab w:val="num" w:pos="5040"/>
        </w:tabs>
        <w:ind w:left="5040" w:hanging="360"/>
      </w:pPr>
    </w:lvl>
    <w:lvl w:ilvl="7" w:tplc="7E3C33F4">
      <w:start w:val="1"/>
      <w:numFmt w:val="decimal"/>
      <w:lvlText w:val="%8."/>
      <w:lvlJc w:val="left"/>
      <w:pPr>
        <w:tabs>
          <w:tab w:val="num" w:pos="5760"/>
        </w:tabs>
        <w:ind w:left="5760" w:hanging="360"/>
      </w:pPr>
    </w:lvl>
    <w:lvl w:ilvl="8" w:tplc="8A2E70BC">
      <w:start w:val="1"/>
      <w:numFmt w:val="decimal"/>
      <w:lvlText w:val="%9."/>
      <w:lvlJc w:val="left"/>
      <w:pPr>
        <w:tabs>
          <w:tab w:val="num" w:pos="6480"/>
        </w:tabs>
        <w:ind w:left="6480" w:hanging="360"/>
      </w:pPr>
    </w:lvl>
  </w:abstractNum>
  <w:abstractNum w:abstractNumId="30" w15:restartNumberingAfterBreak="0">
    <w:nsid w:val="60394750"/>
    <w:multiLevelType w:val="multilevel"/>
    <w:tmpl w:val="00000005"/>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1" w15:restartNumberingAfterBreak="0">
    <w:nsid w:val="68677F9E"/>
    <w:multiLevelType w:val="multilevel"/>
    <w:tmpl w:val="95B4B34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PicBulletId w:val="1"/>
      <w:lvlJc w:val="left"/>
      <w:pPr>
        <w:tabs>
          <w:tab w:val="num" w:pos="5760"/>
        </w:tabs>
        <w:ind w:left="5760" w:hanging="360"/>
      </w:pPr>
      <w:rPr>
        <w:rFonts w:ascii="Symbol" w:hAnsi="Symbol" w:hint="default"/>
        <w:color w:val="auto"/>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8FE2454"/>
    <w:multiLevelType w:val="multilevel"/>
    <w:tmpl w:val="3F56169C"/>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3" w15:restartNumberingAfterBreak="0">
    <w:nsid w:val="6AB61873"/>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4" w15:restartNumberingAfterBreak="0">
    <w:nsid w:val="6CD6229C"/>
    <w:multiLevelType w:val="multilevel"/>
    <w:tmpl w:val="BD04F6CA"/>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5" w15:restartNumberingAfterBreak="0">
    <w:nsid w:val="725E4201"/>
    <w:multiLevelType w:val="multilevel"/>
    <w:tmpl w:val="1388B2F8"/>
    <w:lvl w:ilvl="0">
      <w:start w:val="1"/>
      <w:numFmt w:val="bullet"/>
      <w:lvlText w:val=""/>
      <w:lvlPicBulletId w:val="1"/>
      <w:lvlJc w:val="left"/>
      <w:pPr>
        <w:tabs>
          <w:tab w:val="num" w:pos="720"/>
        </w:tabs>
        <w:ind w:left="720" w:hanging="360"/>
      </w:pPr>
      <w:rPr>
        <w:rFonts w:ascii="Symbol" w:hAnsi="Symbol" w:hint="default"/>
        <w:color w:val="auto"/>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Wingdings 2" w:hAnsi="Wingdings 2" w:cs="Open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Wingdings 2" w:hAnsi="Wingdings 2" w:cs="Open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6" w15:restartNumberingAfterBreak="0">
    <w:nsid w:val="740F4166"/>
    <w:multiLevelType w:val="multilevel"/>
    <w:tmpl w:val="00000009"/>
    <w:lvl w:ilvl="0">
      <w:start w:val="1"/>
      <w:numFmt w:val="bullet"/>
      <w:lvlText w:val=""/>
      <w:lvlJc w:val="left"/>
      <w:pPr>
        <w:tabs>
          <w:tab w:val="num" w:pos="720"/>
        </w:tabs>
        <w:ind w:left="720" w:hanging="360"/>
      </w:pPr>
      <w:rPr>
        <w:rFonts w:ascii="Wingdings" w:hAnsi="Wingdings"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37" w15:restartNumberingAfterBreak="0">
    <w:nsid w:val="760D14C1"/>
    <w:multiLevelType w:val="hybridMultilevel"/>
    <w:tmpl w:val="9570606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cs="Times New Roman" w:hint="default"/>
      </w:rPr>
    </w:lvl>
    <w:lvl w:ilvl="3" w:tplc="04090001">
      <w:start w:val="1"/>
      <w:numFmt w:val="bullet"/>
      <w:lvlText w:val=""/>
      <w:lvlJc w:val="left"/>
      <w:pPr>
        <w:tabs>
          <w:tab w:val="num" w:pos="2520"/>
        </w:tabs>
        <w:ind w:left="2520" w:hanging="360"/>
      </w:pPr>
      <w:rPr>
        <w:rFonts w:ascii="Symbol" w:hAnsi="Symbol" w:cs="Times New Roman"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cs="Times New Roman" w:hint="default"/>
      </w:rPr>
    </w:lvl>
    <w:lvl w:ilvl="6" w:tplc="04090001">
      <w:start w:val="1"/>
      <w:numFmt w:val="bullet"/>
      <w:lvlText w:val=""/>
      <w:lvlJc w:val="left"/>
      <w:pPr>
        <w:tabs>
          <w:tab w:val="num" w:pos="4680"/>
        </w:tabs>
        <w:ind w:left="4680" w:hanging="360"/>
      </w:pPr>
      <w:rPr>
        <w:rFonts w:ascii="Symbol" w:hAnsi="Symbol" w:cs="Times New Roman"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cs="Times New Roman" w:hint="default"/>
      </w:rPr>
    </w:lvl>
  </w:abstractNum>
  <w:num w:numId="1" w16cid:durableId="207378153">
    <w:abstractNumId w:val="0"/>
  </w:num>
  <w:num w:numId="2" w16cid:durableId="1028871593">
    <w:abstractNumId w:val="1"/>
  </w:num>
  <w:num w:numId="3" w16cid:durableId="142625526">
    <w:abstractNumId w:val="2"/>
  </w:num>
  <w:num w:numId="4" w16cid:durableId="738670838">
    <w:abstractNumId w:val="3"/>
  </w:num>
  <w:num w:numId="5" w16cid:durableId="70390607">
    <w:abstractNumId w:val="4"/>
  </w:num>
  <w:num w:numId="6" w16cid:durableId="1123227502">
    <w:abstractNumId w:val="5"/>
  </w:num>
  <w:num w:numId="7" w16cid:durableId="1894733447">
    <w:abstractNumId w:val="6"/>
  </w:num>
  <w:num w:numId="8" w16cid:durableId="1892615990">
    <w:abstractNumId w:val="7"/>
  </w:num>
  <w:num w:numId="9" w16cid:durableId="730496046">
    <w:abstractNumId w:val="8"/>
  </w:num>
  <w:num w:numId="10" w16cid:durableId="1290207879">
    <w:abstractNumId w:val="9"/>
  </w:num>
  <w:num w:numId="11" w16cid:durableId="335115189">
    <w:abstractNumId w:val="10"/>
  </w:num>
  <w:num w:numId="12" w16cid:durableId="2067223189">
    <w:abstractNumId w:val="26"/>
  </w:num>
  <w:num w:numId="13" w16cid:durableId="1153565331">
    <w:abstractNumId w:val="19"/>
  </w:num>
  <w:num w:numId="14" w16cid:durableId="1537504373">
    <w:abstractNumId w:val="14"/>
  </w:num>
  <w:num w:numId="15" w16cid:durableId="2106225923">
    <w:abstractNumId w:val="13"/>
  </w:num>
  <w:num w:numId="16" w16cid:durableId="1295716644">
    <w:abstractNumId w:val="31"/>
  </w:num>
  <w:num w:numId="17" w16cid:durableId="175268543">
    <w:abstractNumId w:val="30"/>
  </w:num>
  <w:num w:numId="18" w16cid:durableId="27224822">
    <w:abstractNumId w:val="33"/>
  </w:num>
  <w:num w:numId="19" w16cid:durableId="1693649299">
    <w:abstractNumId w:val="34"/>
  </w:num>
  <w:num w:numId="20" w16cid:durableId="1414862884">
    <w:abstractNumId w:val="21"/>
  </w:num>
  <w:num w:numId="21" w16cid:durableId="1518885788">
    <w:abstractNumId w:val="25"/>
  </w:num>
  <w:num w:numId="22" w16cid:durableId="1313675292">
    <w:abstractNumId w:val="35"/>
  </w:num>
  <w:num w:numId="23" w16cid:durableId="293142806">
    <w:abstractNumId w:val="15"/>
  </w:num>
  <w:num w:numId="24" w16cid:durableId="1982493706">
    <w:abstractNumId w:val="20"/>
  </w:num>
  <w:num w:numId="25" w16cid:durableId="1722171932">
    <w:abstractNumId w:val="11"/>
  </w:num>
  <w:num w:numId="26" w16cid:durableId="1873764486">
    <w:abstractNumId w:val="27"/>
  </w:num>
  <w:num w:numId="27" w16cid:durableId="1054624658">
    <w:abstractNumId w:val="17"/>
  </w:num>
  <w:num w:numId="28" w16cid:durableId="1012536736">
    <w:abstractNumId w:val="36"/>
  </w:num>
  <w:num w:numId="29" w16cid:durableId="1941059912">
    <w:abstractNumId w:val="16"/>
  </w:num>
  <w:num w:numId="30" w16cid:durableId="795370889">
    <w:abstractNumId w:val="18"/>
  </w:num>
  <w:num w:numId="31" w16cid:durableId="880632375">
    <w:abstractNumId w:val="32"/>
  </w:num>
  <w:num w:numId="32" w16cid:durableId="131868957">
    <w:abstractNumId w:val="28"/>
  </w:num>
  <w:num w:numId="33" w16cid:durableId="470708094">
    <w:abstractNumId w:val="22"/>
  </w:num>
  <w:num w:numId="34" w16cid:durableId="683678279">
    <w:abstractNumId w:val="29"/>
  </w:num>
  <w:num w:numId="35" w16cid:durableId="689768225">
    <w:abstractNumId w:val="37"/>
  </w:num>
  <w:num w:numId="36" w16cid:durableId="417603643">
    <w:abstractNumId w:val="24"/>
  </w:num>
  <w:num w:numId="37" w16cid:durableId="1591622218">
    <w:abstractNumId w:val="12"/>
  </w:num>
  <w:num w:numId="38" w16cid:durableId="55496876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540"/>
    <w:rsid w:val="00000EFB"/>
    <w:rsid w:val="000061E5"/>
    <w:rsid w:val="000179D8"/>
    <w:rsid w:val="0002141D"/>
    <w:rsid w:val="0002200F"/>
    <w:rsid w:val="00026DB7"/>
    <w:rsid w:val="00030E77"/>
    <w:rsid w:val="00031DA0"/>
    <w:rsid w:val="000361C8"/>
    <w:rsid w:val="00036333"/>
    <w:rsid w:val="00037673"/>
    <w:rsid w:val="000404AB"/>
    <w:rsid w:val="00041122"/>
    <w:rsid w:val="000430C9"/>
    <w:rsid w:val="0004489F"/>
    <w:rsid w:val="00045DBE"/>
    <w:rsid w:val="000531CC"/>
    <w:rsid w:val="000547AC"/>
    <w:rsid w:val="00055F54"/>
    <w:rsid w:val="00057714"/>
    <w:rsid w:val="00057B50"/>
    <w:rsid w:val="00057BB5"/>
    <w:rsid w:val="00063710"/>
    <w:rsid w:val="00067B6F"/>
    <w:rsid w:val="000701BF"/>
    <w:rsid w:val="000713B5"/>
    <w:rsid w:val="000746F9"/>
    <w:rsid w:val="000812B8"/>
    <w:rsid w:val="000845C1"/>
    <w:rsid w:val="00084A92"/>
    <w:rsid w:val="00087CF6"/>
    <w:rsid w:val="00093BB9"/>
    <w:rsid w:val="00095D6E"/>
    <w:rsid w:val="000A3C3A"/>
    <w:rsid w:val="000A3D00"/>
    <w:rsid w:val="000A5046"/>
    <w:rsid w:val="000A594E"/>
    <w:rsid w:val="000A5EBB"/>
    <w:rsid w:val="000A7FF1"/>
    <w:rsid w:val="000B1523"/>
    <w:rsid w:val="000B234A"/>
    <w:rsid w:val="000B737B"/>
    <w:rsid w:val="000B74CF"/>
    <w:rsid w:val="000C01EF"/>
    <w:rsid w:val="000C200A"/>
    <w:rsid w:val="000C349A"/>
    <w:rsid w:val="000C60DF"/>
    <w:rsid w:val="000C633F"/>
    <w:rsid w:val="000C7521"/>
    <w:rsid w:val="000C77A3"/>
    <w:rsid w:val="000D7112"/>
    <w:rsid w:val="000E0F19"/>
    <w:rsid w:val="000E111A"/>
    <w:rsid w:val="000E229E"/>
    <w:rsid w:val="000E2529"/>
    <w:rsid w:val="000E43D1"/>
    <w:rsid w:val="000E55FC"/>
    <w:rsid w:val="000F1C23"/>
    <w:rsid w:val="000F6BD4"/>
    <w:rsid w:val="000F7066"/>
    <w:rsid w:val="000F7C9A"/>
    <w:rsid w:val="0010017D"/>
    <w:rsid w:val="001001DA"/>
    <w:rsid w:val="00100574"/>
    <w:rsid w:val="0010116E"/>
    <w:rsid w:val="0010159B"/>
    <w:rsid w:val="00104ACD"/>
    <w:rsid w:val="00106D79"/>
    <w:rsid w:val="00107960"/>
    <w:rsid w:val="00110727"/>
    <w:rsid w:val="001155DE"/>
    <w:rsid w:val="00115A61"/>
    <w:rsid w:val="00117C05"/>
    <w:rsid w:val="001203A7"/>
    <w:rsid w:val="0012293F"/>
    <w:rsid w:val="001230C5"/>
    <w:rsid w:val="00125BE6"/>
    <w:rsid w:val="0012655E"/>
    <w:rsid w:val="001272C5"/>
    <w:rsid w:val="001276A9"/>
    <w:rsid w:val="0013013F"/>
    <w:rsid w:val="00133117"/>
    <w:rsid w:val="001359F7"/>
    <w:rsid w:val="00140E91"/>
    <w:rsid w:val="00146854"/>
    <w:rsid w:val="00153E00"/>
    <w:rsid w:val="00156F68"/>
    <w:rsid w:val="001608B3"/>
    <w:rsid w:val="00160BC4"/>
    <w:rsid w:val="001622D9"/>
    <w:rsid w:val="00164B79"/>
    <w:rsid w:val="00166B39"/>
    <w:rsid w:val="00167CB2"/>
    <w:rsid w:val="00167F52"/>
    <w:rsid w:val="00173D7E"/>
    <w:rsid w:val="00175E9F"/>
    <w:rsid w:val="0017742C"/>
    <w:rsid w:val="001801DD"/>
    <w:rsid w:val="0018375E"/>
    <w:rsid w:val="00183DC0"/>
    <w:rsid w:val="001849DA"/>
    <w:rsid w:val="00186B41"/>
    <w:rsid w:val="00191488"/>
    <w:rsid w:val="00191621"/>
    <w:rsid w:val="00195E2E"/>
    <w:rsid w:val="001A5290"/>
    <w:rsid w:val="001A5853"/>
    <w:rsid w:val="001B022A"/>
    <w:rsid w:val="001B0938"/>
    <w:rsid w:val="001B13D0"/>
    <w:rsid w:val="001B1DC1"/>
    <w:rsid w:val="001B31DF"/>
    <w:rsid w:val="001B6B9B"/>
    <w:rsid w:val="001B7CE8"/>
    <w:rsid w:val="001C0D1C"/>
    <w:rsid w:val="001C0EDE"/>
    <w:rsid w:val="001C26D3"/>
    <w:rsid w:val="001C70D3"/>
    <w:rsid w:val="001D22E2"/>
    <w:rsid w:val="001D2F57"/>
    <w:rsid w:val="001D445E"/>
    <w:rsid w:val="001D4C8D"/>
    <w:rsid w:val="001D5A26"/>
    <w:rsid w:val="001D6CC3"/>
    <w:rsid w:val="001E1A6F"/>
    <w:rsid w:val="001E3F13"/>
    <w:rsid w:val="001E4CA0"/>
    <w:rsid w:val="001E5DC7"/>
    <w:rsid w:val="001E65AD"/>
    <w:rsid w:val="001F2133"/>
    <w:rsid w:val="001F2CE5"/>
    <w:rsid w:val="001F2D59"/>
    <w:rsid w:val="001F3941"/>
    <w:rsid w:val="001F3EE7"/>
    <w:rsid w:val="00202650"/>
    <w:rsid w:val="00205186"/>
    <w:rsid w:val="00205CF6"/>
    <w:rsid w:val="00207FEE"/>
    <w:rsid w:val="00216C76"/>
    <w:rsid w:val="00217E58"/>
    <w:rsid w:val="0022168E"/>
    <w:rsid w:val="00222D67"/>
    <w:rsid w:val="00223159"/>
    <w:rsid w:val="00225FEA"/>
    <w:rsid w:val="002266F3"/>
    <w:rsid w:val="00233595"/>
    <w:rsid w:val="00233F78"/>
    <w:rsid w:val="0024064F"/>
    <w:rsid w:val="002429B6"/>
    <w:rsid w:val="00243270"/>
    <w:rsid w:val="0024353D"/>
    <w:rsid w:val="00243590"/>
    <w:rsid w:val="002451BD"/>
    <w:rsid w:val="00250F0F"/>
    <w:rsid w:val="00255E78"/>
    <w:rsid w:val="002563B3"/>
    <w:rsid w:val="002578CF"/>
    <w:rsid w:val="002621E2"/>
    <w:rsid w:val="00264307"/>
    <w:rsid w:val="00273FBF"/>
    <w:rsid w:val="00280877"/>
    <w:rsid w:val="002832D1"/>
    <w:rsid w:val="002841D4"/>
    <w:rsid w:val="00284989"/>
    <w:rsid w:val="002862F0"/>
    <w:rsid w:val="002866C4"/>
    <w:rsid w:val="00291B3A"/>
    <w:rsid w:val="002A440C"/>
    <w:rsid w:val="002A6849"/>
    <w:rsid w:val="002A6BE1"/>
    <w:rsid w:val="002B0B89"/>
    <w:rsid w:val="002B61E5"/>
    <w:rsid w:val="002C19C3"/>
    <w:rsid w:val="002D237D"/>
    <w:rsid w:val="002D3890"/>
    <w:rsid w:val="002D5A6D"/>
    <w:rsid w:val="002E02E5"/>
    <w:rsid w:val="002E1DDC"/>
    <w:rsid w:val="002E3704"/>
    <w:rsid w:val="002E376E"/>
    <w:rsid w:val="002E3C94"/>
    <w:rsid w:val="002E3D5E"/>
    <w:rsid w:val="002E6A7D"/>
    <w:rsid w:val="002F06AB"/>
    <w:rsid w:val="002F5255"/>
    <w:rsid w:val="0030063E"/>
    <w:rsid w:val="003009A8"/>
    <w:rsid w:val="00302A3C"/>
    <w:rsid w:val="00303AA3"/>
    <w:rsid w:val="00303E3C"/>
    <w:rsid w:val="00306250"/>
    <w:rsid w:val="00317196"/>
    <w:rsid w:val="00317753"/>
    <w:rsid w:val="0032482C"/>
    <w:rsid w:val="003249E8"/>
    <w:rsid w:val="0032793A"/>
    <w:rsid w:val="00332B9D"/>
    <w:rsid w:val="00333929"/>
    <w:rsid w:val="00334DE7"/>
    <w:rsid w:val="00334E53"/>
    <w:rsid w:val="003353E9"/>
    <w:rsid w:val="0033592D"/>
    <w:rsid w:val="00335BD3"/>
    <w:rsid w:val="00336185"/>
    <w:rsid w:val="0033708E"/>
    <w:rsid w:val="00344F4D"/>
    <w:rsid w:val="003509A8"/>
    <w:rsid w:val="003515CB"/>
    <w:rsid w:val="0035252A"/>
    <w:rsid w:val="0036186C"/>
    <w:rsid w:val="00361880"/>
    <w:rsid w:val="0036203C"/>
    <w:rsid w:val="00363955"/>
    <w:rsid w:val="00366D9B"/>
    <w:rsid w:val="00370769"/>
    <w:rsid w:val="00375B61"/>
    <w:rsid w:val="00377216"/>
    <w:rsid w:val="003776FD"/>
    <w:rsid w:val="003778CC"/>
    <w:rsid w:val="003803FA"/>
    <w:rsid w:val="00383F5A"/>
    <w:rsid w:val="003921A6"/>
    <w:rsid w:val="003A0EA9"/>
    <w:rsid w:val="003A1EED"/>
    <w:rsid w:val="003A2EF5"/>
    <w:rsid w:val="003A7705"/>
    <w:rsid w:val="003B0C53"/>
    <w:rsid w:val="003B41F0"/>
    <w:rsid w:val="003B7D8C"/>
    <w:rsid w:val="003C0900"/>
    <w:rsid w:val="003C0E6F"/>
    <w:rsid w:val="003C390B"/>
    <w:rsid w:val="003C4B88"/>
    <w:rsid w:val="003C576D"/>
    <w:rsid w:val="003C7457"/>
    <w:rsid w:val="003D057D"/>
    <w:rsid w:val="003D19E1"/>
    <w:rsid w:val="003D34B2"/>
    <w:rsid w:val="003D5D91"/>
    <w:rsid w:val="003D701E"/>
    <w:rsid w:val="003D706B"/>
    <w:rsid w:val="003D7E6E"/>
    <w:rsid w:val="003E195F"/>
    <w:rsid w:val="003E2B48"/>
    <w:rsid w:val="003E44E9"/>
    <w:rsid w:val="003E4D43"/>
    <w:rsid w:val="003E5622"/>
    <w:rsid w:val="003E772D"/>
    <w:rsid w:val="003F005D"/>
    <w:rsid w:val="003F024C"/>
    <w:rsid w:val="003F3C09"/>
    <w:rsid w:val="003F3F6B"/>
    <w:rsid w:val="003F7315"/>
    <w:rsid w:val="00400E27"/>
    <w:rsid w:val="00403924"/>
    <w:rsid w:val="00404EF2"/>
    <w:rsid w:val="0040608E"/>
    <w:rsid w:val="00406AA5"/>
    <w:rsid w:val="004101BD"/>
    <w:rsid w:val="0041462A"/>
    <w:rsid w:val="00414647"/>
    <w:rsid w:val="00415DCE"/>
    <w:rsid w:val="0042048D"/>
    <w:rsid w:val="0042123F"/>
    <w:rsid w:val="00422AE0"/>
    <w:rsid w:val="0042500C"/>
    <w:rsid w:val="004306BF"/>
    <w:rsid w:val="0043500C"/>
    <w:rsid w:val="00436688"/>
    <w:rsid w:val="0044199D"/>
    <w:rsid w:val="00442079"/>
    <w:rsid w:val="0045594D"/>
    <w:rsid w:val="00456C3A"/>
    <w:rsid w:val="0046046E"/>
    <w:rsid w:val="00462E15"/>
    <w:rsid w:val="0046762D"/>
    <w:rsid w:val="004707DA"/>
    <w:rsid w:val="004729BE"/>
    <w:rsid w:val="00473E07"/>
    <w:rsid w:val="004758DA"/>
    <w:rsid w:val="00480A30"/>
    <w:rsid w:val="00483138"/>
    <w:rsid w:val="004833AF"/>
    <w:rsid w:val="0048535A"/>
    <w:rsid w:val="00485D61"/>
    <w:rsid w:val="00486729"/>
    <w:rsid w:val="00493088"/>
    <w:rsid w:val="00494C3A"/>
    <w:rsid w:val="00494FA1"/>
    <w:rsid w:val="00495971"/>
    <w:rsid w:val="00495F4C"/>
    <w:rsid w:val="00496867"/>
    <w:rsid w:val="004A0537"/>
    <w:rsid w:val="004A159B"/>
    <w:rsid w:val="004A3714"/>
    <w:rsid w:val="004A78B7"/>
    <w:rsid w:val="004B23B9"/>
    <w:rsid w:val="004B3826"/>
    <w:rsid w:val="004B3F71"/>
    <w:rsid w:val="004B70DF"/>
    <w:rsid w:val="004B716C"/>
    <w:rsid w:val="004B7363"/>
    <w:rsid w:val="004C0560"/>
    <w:rsid w:val="004C35A4"/>
    <w:rsid w:val="004C6D13"/>
    <w:rsid w:val="004C6D89"/>
    <w:rsid w:val="004D2220"/>
    <w:rsid w:val="004D2E07"/>
    <w:rsid w:val="004D4B4D"/>
    <w:rsid w:val="004E0220"/>
    <w:rsid w:val="004E1588"/>
    <w:rsid w:val="004F2B8A"/>
    <w:rsid w:val="004F5EEA"/>
    <w:rsid w:val="005009CA"/>
    <w:rsid w:val="00502259"/>
    <w:rsid w:val="005066EB"/>
    <w:rsid w:val="00506891"/>
    <w:rsid w:val="005068A6"/>
    <w:rsid w:val="00507205"/>
    <w:rsid w:val="00514609"/>
    <w:rsid w:val="00523A5A"/>
    <w:rsid w:val="00524DE3"/>
    <w:rsid w:val="00525824"/>
    <w:rsid w:val="00525ADF"/>
    <w:rsid w:val="00525E20"/>
    <w:rsid w:val="00526645"/>
    <w:rsid w:val="00527DE7"/>
    <w:rsid w:val="0053000D"/>
    <w:rsid w:val="00530590"/>
    <w:rsid w:val="005305B9"/>
    <w:rsid w:val="00534D9C"/>
    <w:rsid w:val="0053557A"/>
    <w:rsid w:val="00535955"/>
    <w:rsid w:val="005360BB"/>
    <w:rsid w:val="0053615F"/>
    <w:rsid w:val="00542FD2"/>
    <w:rsid w:val="0054714F"/>
    <w:rsid w:val="00547B9D"/>
    <w:rsid w:val="00551DCF"/>
    <w:rsid w:val="00553F48"/>
    <w:rsid w:val="0055491E"/>
    <w:rsid w:val="0056515B"/>
    <w:rsid w:val="00566D0F"/>
    <w:rsid w:val="005801AC"/>
    <w:rsid w:val="005804CC"/>
    <w:rsid w:val="00586D47"/>
    <w:rsid w:val="00587079"/>
    <w:rsid w:val="005943B3"/>
    <w:rsid w:val="0059728E"/>
    <w:rsid w:val="005A4945"/>
    <w:rsid w:val="005A509A"/>
    <w:rsid w:val="005A5A82"/>
    <w:rsid w:val="005A78A2"/>
    <w:rsid w:val="005B0B26"/>
    <w:rsid w:val="005B1C4D"/>
    <w:rsid w:val="005B7293"/>
    <w:rsid w:val="005C3B25"/>
    <w:rsid w:val="005C4FE5"/>
    <w:rsid w:val="005C572C"/>
    <w:rsid w:val="005D0928"/>
    <w:rsid w:val="005D32E2"/>
    <w:rsid w:val="005D3F31"/>
    <w:rsid w:val="005D4975"/>
    <w:rsid w:val="005D6062"/>
    <w:rsid w:val="005D60E5"/>
    <w:rsid w:val="005D6ECE"/>
    <w:rsid w:val="005D7A42"/>
    <w:rsid w:val="005E00AB"/>
    <w:rsid w:val="005E13C8"/>
    <w:rsid w:val="005E26EE"/>
    <w:rsid w:val="005E4C97"/>
    <w:rsid w:val="005E5790"/>
    <w:rsid w:val="005E61DA"/>
    <w:rsid w:val="005F0F20"/>
    <w:rsid w:val="005F180A"/>
    <w:rsid w:val="005F2873"/>
    <w:rsid w:val="005F31AD"/>
    <w:rsid w:val="005F4A7D"/>
    <w:rsid w:val="00600B5D"/>
    <w:rsid w:val="00602824"/>
    <w:rsid w:val="00602D31"/>
    <w:rsid w:val="00607381"/>
    <w:rsid w:val="00614F64"/>
    <w:rsid w:val="006205A6"/>
    <w:rsid w:val="006224EF"/>
    <w:rsid w:val="006240BA"/>
    <w:rsid w:val="00624AB7"/>
    <w:rsid w:val="00626BA2"/>
    <w:rsid w:val="00627000"/>
    <w:rsid w:val="00630604"/>
    <w:rsid w:val="006335D3"/>
    <w:rsid w:val="006340AC"/>
    <w:rsid w:val="00634284"/>
    <w:rsid w:val="006344E8"/>
    <w:rsid w:val="00636026"/>
    <w:rsid w:val="00636F1D"/>
    <w:rsid w:val="00640C65"/>
    <w:rsid w:val="00641D34"/>
    <w:rsid w:val="006433FF"/>
    <w:rsid w:val="00643C1B"/>
    <w:rsid w:val="00644E35"/>
    <w:rsid w:val="00647B95"/>
    <w:rsid w:val="006544AC"/>
    <w:rsid w:val="006572F7"/>
    <w:rsid w:val="00661A2E"/>
    <w:rsid w:val="00672464"/>
    <w:rsid w:val="0068266A"/>
    <w:rsid w:val="00686DDC"/>
    <w:rsid w:val="00687357"/>
    <w:rsid w:val="00691B5D"/>
    <w:rsid w:val="00691F6C"/>
    <w:rsid w:val="006928FC"/>
    <w:rsid w:val="0069374C"/>
    <w:rsid w:val="006965E1"/>
    <w:rsid w:val="006967C0"/>
    <w:rsid w:val="00696D67"/>
    <w:rsid w:val="006970DE"/>
    <w:rsid w:val="00697508"/>
    <w:rsid w:val="006A14EE"/>
    <w:rsid w:val="006A1DFA"/>
    <w:rsid w:val="006A317D"/>
    <w:rsid w:val="006A3B8C"/>
    <w:rsid w:val="006A5635"/>
    <w:rsid w:val="006B0635"/>
    <w:rsid w:val="006B36FE"/>
    <w:rsid w:val="006B3F75"/>
    <w:rsid w:val="006B50B3"/>
    <w:rsid w:val="006C53B0"/>
    <w:rsid w:val="006D0659"/>
    <w:rsid w:val="006D2C74"/>
    <w:rsid w:val="006D39E9"/>
    <w:rsid w:val="006D6F76"/>
    <w:rsid w:val="006E16CC"/>
    <w:rsid w:val="006E387C"/>
    <w:rsid w:val="006F0EB2"/>
    <w:rsid w:val="006F1085"/>
    <w:rsid w:val="006F1D5B"/>
    <w:rsid w:val="006F3BE2"/>
    <w:rsid w:val="006F414F"/>
    <w:rsid w:val="006F4464"/>
    <w:rsid w:val="007067DE"/>
    <w:rsid w:val="00713770"/>
    <w:rsid w:val="007155A4"/>
    <w:rsid w:val="00721170"/>
    <w:rsid w:val="00723551"/>
    <w:rsid w:val="00724436"/>
    <w:rsid w:val="00725EE6"/>
    <w:rsid w:val="00726B8A"/>
    <w:rsid w:val="00727C7F"/>
    <w:rsid w:val="007317E2"/>
    <w:rsid w:val="00737CBD"/>
    <w:rsid w:val="0074349D"/>
    <w:rsid w:val="0074658A"/>
    <w:rsid w:val="00747E70"/>
    <w:rsid w:val="00753A61"/>
    <w:rsid w:val="00755D37"/>
    <w:rsid w:val="00756D41"/>
    <w:rsid w:val="007571A6"/>
    <w:rsid w:val="00757349"/>
    <w:rsid w:val="007622B9"/>
    <w:rsid w:val="00773669"/>
    <w:rsid w:val="00774509"/>
    <w:rsid w:val="00774A25"/>
    <w:rsid w:val="00785910"/>
    <w:rsid w:val="00787ECF"/>
    <w:rsid w:val="00793CAB"/>
    <w:rsid w:val="00795F95"/>
    <w:rsid w:val="007A2DD6"/>
    <w:rsid w:val="007A5E61"/>
    <w:rsid w:val="007B1C11"/>
    <w:rsid w:val="007B24C3"/>
    <w:rsid w:val="007B3ADE"/>
    <w:rsid w:val="007B443F"/>
    <w:rsid w:val="007B4D8F"/>
    <w:rsid w:val="007B5FFC"/>
    <w:rsid w:val="007B6016"/>
    <w:rsid w:val="007C06B6"/>
    <w:rsid w:val="007C11E8"/>
    <w:rsid w:val="007C2358"/>
    <w:rsid w:val="007C43ED"/>
    <w:rsid w:val="007C5884"/>
    <w:rsid w:val="007C5A22"/>
    <w:rsid w:val="007C61A8"/>
    <w:rsid w:val="007D206B"/>
    <w:rsid w:val="007D4E66"/>
    <w:rsid w:val="007D75EF"/>
    <w:rsid w:val="007D7BED"/>
    <w:rsid w:val="007E17D0"/>
    <w:rsid w:val="007E2C78"/>
    <w:rsid w:val="007E468B"/>
    <w:rsid w:val="007E5FDD"/>
    <w:rsid w:val="007E6194"/>
    <w:rsid w:val="007F05D9"/>
    <w:rsid w:val="007F2AB8"/>
    <w:rsid w:val="007F7AB8"/>
    <w:rsid w:val="00801BDD"/>
    <w:rsid w:val="0080479D"/>
    <w:rsid w:val="00806686"/>
    <w:rsid w:val="00806AD2"/>
    <w:rsid w:val="008111A6"/>
    <w:rsid w:val="00813951"/>
    <w:rsid w:val="00815092"/>
    <w:rsid w:val="008166B4"/>
    <w:rsid w:val="008222D6"/>
    <w:rsid w:val="00822CCC"/>
    <w:rsid w:val="00837DFF"/>
    <w:rsid w:val="008409A4"/>
    <w:rsid w:val="00840BF5"/>
    <w:rsid w:val="00843D13"/>
    <w:rsid w:val="00844765"/>
    <w:rsid w:val="00844962"/>
    <w:rsid w:val="00844F72"/>
    <w:rsid w:val="00844FF1"/>
    <w:rsid w:val="00845A41"/>
    <w:rsid w:val="00847F23"/>
    <w:rsid w:val="00853813"/>
    <w:rsid w:val="00853CCE"/>
    <w:rsid w:val="00854FC3"/>
    <w:rsid w:val="00855799"/>
    <w:rsid w:val="00856FE7"/>
    <w:rsid w:val="008576C7"/>
    <w:rsid w:val="008577E6"/>
    <w:rsid w:val="008612F9"/>
    <w:rsid w:val="00861A96"/>
    <w:rsid w:val="008652BC"/>
    <w:rsid w:val="0087083C"/>
    <w:rsid w:val="00870D17"/>
    <w:rsid w:val="0087280C"/>
    <w:rsid w:val="00875BBF"/>
    <w:rsid w:val="0088131D"/>
    <w:rsid w:val="008921ED"/>
    <w:rsid w:val="00892315"/>
    <w:rsid w:val="00894D48"/>
    <w:rsid w:val="008A011B"/>
    <w:rsid w:val="008A1518"/>
    <w:rsid w:val="008A1912"/>
    <w:rsid w:val="008A2DE3"/>
    <w:rsid w:val="008A3705"/>
    <w:rsid w:val="008A4D83"/>
    <w:rsid w:val="008A798E"/>
    <w:rsid w:val="008B024C"/>
    <w:rsid w:val="008B47D7"/>
    <w:rsid w:val="008B5488"/>
    <w:rsid w:val="008B5D00"/>
    <w:rsid w:val="008B6944"/>
    <w:rsid w:val="008C1249"/>
    <w:rsid w:val="008C30A9"/>
    <w:rsid w:val="008C313D"/>
    <w:rsid w:val="008C3728"/>
    <w:rsid w:val="008C4F6E"/>
    <w:rsid w:val="008C50BA"/>
    <w:rsid w:val="008C6FCE"/>
    <w:rsid w:val="008C7766"/>
    <w:rsid w:val="008D1EFC"/>
    <w:rsid w:val="008D562C"/>
    <w:rsid w:val="008D5940"/>
    <w:rsid w:val="008D68BE"/>
    <w:rsid w:val="008D6B43"/>
    <w:rsid w:val="008E181D"/>
    <w:rsid w:val="008E46AC"/>
    <w:rsid w:val="008E4DD4"/>
    <w:rsid w:val="008E5182"/>
    <w:rsid w:val="008E5DDB"/>
    <w:rsid w:val="008F1E7F"/>
    <w:rsid w:val="008F5415"/>
    <w:rsid w:val="008F6DB5"/>
    <w:rsid w:val="00905239"/>
    <w:rsid w:val="00905EDC"/>
    <w:rsid w:val="00910DF4"/>
    <w:rsid w:val="00911270"/>
    <w:rsid w:val="00911CA6"/>
    <w:rsid w:val="00912C76"/>
    <w:rsid w:val="00913FBC"/>
    <w:rsid w:val="0091422B"/>
    <w:rsid w:val="00915AC1"/>
    <w:rsid w:val="00922094"/>
    <w:rsid w:val="00925061"/>
    <w:rsid w:val="009272E1"/>
    <w:rsid w:val="0093353F"/>
    <w:rsid w:val="00933B9F"/>
    <w:rsid w:val="0093575E"/>
    <w:rsid w:val="0093608C"/>
    <w:rsid w:val="00936E00"/>
    <w:rsid w:val="00937398"/>
    <w:rsid w:val="00942012"/>
    <w:rsid w:val="00954513"/>
    <w:rsid w:val="00954A71"/>
    <w:rsid w:val="00954E60"/>
    <w:rsid w:val="009550D6"/>
    <w:rsid w:val="00955C99"/>
    <w:rsid w:val="00957C9D"/>
    <w:rsid w:val="00957FFB"/>
    <w:rsid w:val="0096285D"/>
    <w:rsid w:val="00964DDB"/>
    <w:rsid w:val="00965AFA"/>
    <w:rsid w:val="00965D55"/>
    <w:rsid w:val="009660C9"/>
    <w:rsid w:val="00974A2E"/>
    <w:rsid w:val="00982921"/>
    <w:rsid w:val="00982A38"/>
    <w:rsid w:val="00982C46"/>
    <w:rsid w:val="00985AA4"/>
    <w:rsid w:val="009872D3"/>
    <w:rsid w:val="00987AE1"/>
    <w:rsid w:val="00991F99"/>
    <w:rsid w:val="0099450E"/>
    <w:rsid w:val="0099458D"/>
    <w:rsid w:val="00996B1C"/>
    <w:rsid w:val="009A103F"/>
    <w:rsid w:val="009A14E3"/>
    <w:rsid w:val="009A1A83"/>
    <w:rsid w:val="009A34D4"/>
    <w:rsid w:val="009A6DBF"/>
    <w:rsid w:val="009A7CAB"/>
    <w:rsid w:val="009B1017"/>
    <w:rsid w:val="009B10B9"/>
    <w:rsid w:val="009B19A5"/>
    <w:rsid w:val="009B2A29"/>
    <w:rsid w:val="009B4763"/>
    <w:rsid w:val="009B6AA3"/>
    <w:rsid w:val="009D3399"/>
    <w:rsid w:val="009D3D58"/>
    <w:rsid w:val="009D72FF"/>
    <w:rsid w:val="009E2E05"/>
    <w:rsid w:val="009E3542"/>
    <w:rsid w:val="009E65BD"/>
    <w:rsid w:val="009E6FF5"/>
    <w:rsid w:val="009F3D68"/>
    <w:rsid w:val="009F6503"/>
    <w:rsid w:val="009F74E6"/>
    <w:rsid w:val="00A029CC"/>
    <w:rsid w:val="00A04811"/>
    <w:rsid w:val="00A04844"/>
    <w:rsid w:val="00A07F8C"/>
    <w:rsid w:val="00A118B1"/>
    <w:rsid w:val="00A11D91"/>
    <w:rsid w:val="00A1597A"/>
    <w:rsid w:val="00A16CE1"/>
    <w:rsid w:val="00A2073E"/>
    <w:rsid w:val="00A209D8"/>
    <w:rsid w:val="00A21282"/>
    <w:rsid w:val="00A21DF6"/>
    <w:rsid w:val="00A232DF"/>
    <w:rsid w:val="00A250D0"/>
    <w:rsid w:val="00A26641"/>
    <w:rsid w:val="00A26D78"/>
    <w:rsid w:val="00A31591"/>
    <w:rsid w:val="00A3422A"/>
    <w:rsid w:val="00A365B6"/>
    <w:rsid w:val="00A36CF7"/>
    <w:rsid w:val="00A3700D"/>
    <w:rsid w:val="00A371BD"/>
    <w:rsid w:val="00A40CF2"/>
    <w:rsid w:val="00A4351F"/>
    <w:rsid w:val="00A43806"/>
    <w:rsid w:val="00A44B31"/>
    <w:rsid w:val="00A44D07"/>
    <w:rsid w:val="00A453A4"/>
    <w:rsid w:val="00A50AA4"/>
    <w:rsid w:val="00A516ED"/>
    <w:rsid w:val="00A5394E"/>
    <w:rsid w:val="00A5527A"/>
    <w:rsid w:val="00A55DAD"/>
    <w:rsid w:val="00A56347"/>
    <w:rsid w:val="00A64E8A"/>
    <w:rsid w:val="00A656C2"/>
    <w:rsid w:val="00A664ED"/>
    <w:rsid w:val="00A70AF9"/>
    <w:rsid w:val="00A71986"/>
    <w:rsid w:val="00A73996"/>
    <w:rsid w:val="00A73BF5"/>
    <w:rsid w:val="00A75124"/>
    <w:rsid w:val="00A7583F"/>
    <w:rsid w:val="00A75FCC"/>
    <w:rsid w:val="00A81143"/>
    <w:rsid w:val="00A8186F"/>
    <w:rsid w:val="00A81D9B"/>
    <w:rsid w:val="00A83F27"/>
    <w:rsid w:val="00A87F35"/>
    <w:rsid w:val="00A93525"/>
    <w:rsid w:val="00A951F6"/>
    <w:rsid w:val="00AA354E"/>
    <w:rsid w:val="00AA3E4C"/>
    <w:rsid w:val="00AA4C6C"/>
    <w:rsid w:val="00AA65EE"/>
    <w:rsid w:val="00AB0D9C"/>
    <w:rsid w:val="00AB0FBB"/>
    <w:rsid w:val="00AC100F"/>
    <w:rsid w:val="00AC15CE"/>
    <w:rsid w:val="00AC2127"/>
    <w:rsid w:val="00AC285B"/>
    <w:rsid w:val="00AC7627"/>
    <w:rsid w:val="00AD17D1"/>
    <w:rsid w:val="00AD206F"/>
    <w:rsid w:val="00AD2E49"/>
    <w:rsid w:val="00AD3087"/>
    <w:rsid w:val="00AD6661"/>
    <w:rsid w:val="00AE3319"/>
    <w:rsid w:val="00AE69E9"/>
    <w:rsid w:val="00AE7026"/>
    <w:rsid w:val="00AE7E6E"/>
    <w:rsid w:val="00AF3AAF"/>
    <w:rsid w:val="00AF69AA"/>
    <w:rsid w:val="00B006AE"/>
    <w:rsid w:val="00B00A7E"/>
    <w:rsid w:val="00B0394E"/>
    <w:rsid w:val="00B04519"/>
    <w:rsid w:val="00B04D9F"/>
    <w:rsid w:val="00B113DA"/>
    <w:rsid w:val="00B12119"/>
    <w:rsid w:val="00B12E5C"/>
    <w:rsid w:val="00B16CA3"/>
    <w:rsid w:val="00B17D12"/>
    <w:rsid w:val="00B23166"/>
    <w:rsid w:val="00B25FC3"/>
    <w:rsid w:val="00B27A05"/>
    <w:rsid w:val="00B33A63"/>
    <w:rsid w:val="00B352DE"/>
    <w:rsid w:val="00B36842"/>
    <w:rsid w:val="00B43D31"/>
    <w:rsid w:val="00B44989"/>
    <w:rsid w:val="00B44C6F"/>
    <w:rsid w:val="00B44F22"/>
    <w:rsid w:val="00B4509F"/>
    <w:rsid w:val="00B50FBF"/>
    <w:rsid w:val="00B53FCF"/>
    <w:rsid w:val="00B55FB0"/>
    <w:rsid w:val="00B634D1"/>
    <w:rsid w:val="00B65461"/>
    <w:rsid w:val="00B66764"/>
    <w:rsid w:val="00B67E60"/>
    <w:rsid w:val="00B80EC0"/>
    <w:rsid w:val="00B81F4C"/>
    <w:rsid w:val="00B829C5"/>
    <w:rsid w:val="00B8408B"/>
    <w:rsid w:val="00B866AC"/>
    <w:rsid w:val="00B86B3B"/>
    <w:rsid w:val="00B92F94"/>
    <w:rsid w:val="00B93BCA"/>
    <w:rsid w:val="00BA16EA"/>
    <w:rsid w:val="00BA3681"/>
    <w:rsid w:val="00BA3895"/>
    <w:rsid w:val="00BA4FE5"/>
    <w:rsid w:val="00BB22D7"/>
    <w:rsid w:val="00BB6EE5"/>
    <w:rsid w:val="00BC0375"/>
    <w:rsid w:val="00BC4305"/>
    <w:rsid w:val="00BC5A72"/>
    <w:rsid w:val="00BC5AAB"/>
    <w:rsid w:val="00BD3DF5"/>
    <w:rsid w:val="00BE5212"/>
    <w:rsid w:val="00BF07AA"/>
    <w:rsid w:val="00BF0B9F"/>
    <w:rsid w:val="00BF2156"/>
    <w:rsid w:val="00BF2C06"/>
    <w:rsid w:val="00BF490D"/>
    <w:rsid w:val="00BF527B"/>
    <w:rsid w:val="00C01CBC"/>
    <w:rsid w:val="00C0589A"/>
    <w:rsid w:val="00C11006"/>
    <w:rsid w:val="00C12853"/>
    <w:rsid w:val="00C139B6"/>
    <w:rsid w:val="00C14EB4"/>
    <w:rsid w:val="00C22540"/>
    <w:rsid w:val="00C22750"/>
    <w:rsid w:val="00C23256"/>
    <w:rsid w:val="00C243D5"/>
    <w:rsid w:val="00C2483C"/>
    <w:rsid w:val="00C27F61"/>
    <w:rsid w:val="00C31CBA"/>
    <w:rsid w:val="00C35555"/>
    <w:rsid w:val="00C37356"/>
    <w:rsid w:val="00C40010"/>
    <w:rsid w:val="00C42ED6"/>
    <w:rsid w:val="00C43002"/>
    <w:rsid w:val="00C463E2"/>
    <w:rsid w:val="00C465FC"/>
    <w:rsid w:val="00C50976"/>
    <w:rsid w:val="00C56624"/>
    <w:rsid w:val="00C56A85"/>
    <w:rsid w:val="00C637E2"/>
    <w:rsid w:val="00C71C18"/>
    <w:rsid w:val="00C74B8B"/>
    <w:rsid w:val="00C74E77"/>
    <w:rsid w:val="00C76A35"/>
    <w:rsid w:val="00C76D39"/>
    <w:rsid w:val="00C8452E"/>
    <w:rsid w:val="00C850BE"/>
    <w:rsid w:val="00C85FDB"/>
    <w:rsid w:val="00C97E90"/>
    <w:rsid w:val="00CA5B89"/>
    <w:rsid w:val="00CA729B"/>
    <w:rsid w:val="00CB2E40"/>
    <w:rsid w:val="00CB45B7"/>
    <w:rsid w:val="00CB4E00"/>
    <w:rsid w:val="00CB674B"/>
    <w:rsid w:val="00CB6D94"/>
    <w:rsid w:val="00CC099D"/>
    <w:rsid w:val="00CC0B69"/>
    <w:rsid w:val="00CC3CDF"/>
    <w:rsid w:val="00CC47A5"/>
    <w:rsid w:val="00CC5F12"/>
    <w:rsid w:val="00CC635B"/>
    <w:rsid w:val="00CD0429"/>
    <w:rsid w:val="00CD2D7B"/>
    <w:rsid w:val="00CD50BF"/>
    <w:rsid w:val="00CD62FA"/>
    <w:rsid w:val="00CE232F"/>
    <w:rsid w:val="00CE3785"/>
    <w:rsid w:val="00CE7AB7"/>
    <w:rsid w:val="00CF10A3"/>
    <w:rsid w:val="00CF1BC0"/>
    <w:rsid w:val="00CF2DC7"/>
    <w:rsid w:val="00CF3B71"/>
    <w:rsid w:val="00CF3EB2"/>
    <w:rsid w:val="00CF53ED"/>
    <w:rsid w:val="00CF5A03"/>
    <w:rsid w:val="00CF5FF7"/>
    <w:rsid w:val="00CF7F9F"/>
    <w:rsid w:val="00D00802"/>
    <w:rsid w:val="00D03C30"/>
    <w:rsid w:val="00D06357"/>
    <w:rsid w:val="00D06DC5"/>
    <w:rsid w:val="00D17C32"/>
    <w:rsid w:val="00D20DFC"/>
    <w:rsid w:val="00D24F63"/>
    <w:rsid w:val="00D25258"/>
    <w:rsid w:val="00D2534F"/>
    <w:rsid w:val="00D278C7"/>
    <w:rsid w:val="00D32EDB"/>
    <w:rsid w:val="00D33597"/>
    <w:rsid w:val="00D33E14"/>
    <w:rsid w:val="00D35B61"/>
    <w:rsid w:val="00D430F8"/>
    <w:rsid w:val="00D474B6"/>
    <w:rsid w:val="00D477CC"/>
    <w:rsid w:val="00D516DF"/>
    <w:rsid w:val="00D525DF"/>
    <w:rsid w:val="00D57E38"/>
    <w:rsid w:val="00D60B20"/>
    <w:rsid w:val="00D6320D"/>
    <w:rsid w:val="00D644D2"/>
    <w:rsid w:val="00D64F12"/>
    <w:rsid w:val="00D655FF"/>
    <w:rsid w:val="00D676C6"/>
    <w:rsid w:val="00D742FB"/>
    <w:rsid w:val="00D754FD"/>
    <w:rsid w:val="00D76ABC"/>
    <w:rsid w:val="00D80390"/>
    <w:rsid w:val="00D821AD"/>
    <w:rsid w:val="00D83D01"/>
    <w:rsid w:val="00D83E77"/>
    <w:rsid w:val="00D858A4"/>
    <w:rsid w:val="00D921A5"/>
    <w:rsid w:val="00D9243B"/>
    <w:rsid w:val="00D9348A"/>
    <w:rsid w:val="00D9397E"/>
    <w:rsid w:val="00D95D0A"/>
    <w:rsid w:val="00D95E65"/>
    <w:rsid w:val="00D95E7E"/>
    <w:rsid w:val="00D96F1A"/>
    <w:rsid w:val="00DA1AFC"/>
    <w:rsid w:val="00DA2A6C"/>
    <w:rsid w:val="00DA3C0C"/>
    <w:rsid w:val="00DA61E3"/>
    <w:rsid w:val="00DB5F76"/>
    <w:rsid w:val="00DB6330"/>
    <w:rsid w:val="00DB7284"/>
    <w:rsid w:val="00DB78C5"/>
    <w:rsid w:val="00DC08E7"/>
    <w:rsid w:val="00DD3B3B"/>
    <w:rsid w:val="00DD3B74"/>
    <w:rsid w:val="00DE1BE7"/>
    <w:rsid w:val="00DE556F"/>
    <w:rsid w:val="00DF0F38"/>
    <w:rsid w:val="00DF18C9"/>
    <w:rsid w:val="00DF24F0"/>
    <w:rsid w:val="00DF34CF"/>
    <w:rsid w:val="00DF7651"/>
    <w:rsid w:val="00E015BB"/>
    <w:rsid w:val="00E10A49"/>
    <w:rsid w:val="00E12168"/>
    <w:rsid w:val="00E13F8A"/>
    <w:rsid w:val="00E173F7"/>
    <w:rsid w:val="00E1790C"/>
    <w:rsid w:val="00E21122"/>
    <w:rsid w:val="00E26427"/>
    <w:rsid w:val="00E339FB"/>
    <w:rsid w:val="00E34A66"/>
    <w:rsid w:val="00E408DF"/>
    <w:rsid w:val="00E42BCF"/>
    <w:rsid w:val="00E4674A"/>
    <w:rsid w:val="00E53CD2"/>
    <w:rsid w:val="00E57361"/>
    <w:rsid w:val="00E57672"/>
    <w:rsid w:val="00E66202"/>
    <w:rsid w:val="00E66565"/>
    <w:rsid w:val="00E66DA5"/>
    <w:rsid w:val="00E76379"/>
    <w:rsid w:val="00E830E9"/>
    <w:rsid w:val="00E834F8"/>
    <w:rsid w:val="00E83C59"/>
    <w:rsid w:val="00E867B9"/>
    <w:rsid w:val="00E921AA"/>
    <w:rsid w:val="00E92D2C"/>
    <w:rsid w:val="00E9583E"/>
    <w:rsid w:val="00EA023E"/>
    <w:rsid w:val="00EA0D08"/>
    <w:rsid w:val="00EA0ED9"/>
    <w:rsid w:val="00EA41D3"/>
    <w:rsid w:val="00EB0E9E"/>
    <w:rsid w:val="00EB2F1A"/>
    <w:rsid w:val="00EC005A"/>
    <w:rsid w:val="00EC0F30"/>
    <w:rsid w:val="00EC424C"/>
    <w:rsid w:val="00EC5766"/>
    <w:rsid w:val="00EC7917"/>
    <w:rsid w:val="00ED0752"/>
    <w:rsid w:val="00ED0D2C"/>
    <w:rsid w:val="00ED382A"/>
    <w:rsid w:val="00ED4AB9"/>
    <w:rsid w:val="00ED4E90"/>
    <w:rsid w:val="00ED662A"/>
    <w:rsid w:val="00EE1BC3"/>
    <w:rsid w:val="00EE48B7"/>
    <w:rsid w:val="00EE587C"/>
    <w:rsid w:val="00F0139D"/>
    <w:rsid w:val="00F05E89"/>
    <w:rsid w:val="00F072CC"/>
    <w:rsid w:val="00F07436"/>
    <w:rsid w:val="00F10F40"/>
    <w:rsid w:val="00F141F5"/>
    <w:rsid w:val="00F20616"/>
    <w:rsid w:val="00F238B2"/>
    <w:rsid w:val="00F24CA0"/>
    <w:rsid w:val="00F24D9D"/>
    <w:rsid w:val="00F26F02"/>
    <w:rsid w:val="00F30D04"/>
    <w:rsid w:val="00F352E9"/>
    <w:rsid w:val="00F3556D"/>
    <w:rsid w:val="00F359C1"/>
    <w:rsid w:val="00F37501"/>
    <w:rsid w:val="00F40031"/>
    <w:rsid w:val="00F40270"/>
    <w:rsid w:val="00F40662"/>
    <w:rsid w:val="00F40744"/>
    <w:rsid w:val="00F4306B"/>
    <w:rsid w:val="00F43432"/>
    <w:rsid w:val="00F54498"/>
    <w:rsid w:val="00F579DB"/>
    <w:rsid w:val="00F57CBD"/>
    <w:rsid w:val="00F60A40"/>
    <w:rsid w:val="00F61C14"/>
    <w:rsid w:val="00F641C2"/>
    <w:rsid w:val="00F6457F"/>
    <w:rsid w:val="00F64F48"/>
    <w:rsid w:val="00F6556D"/>
    <w:rsid w:val="00F70FB1"/>
    <w:rsid w:val="00F72E41"/>
    <w:rsid w:val="00F758CA"/>
    <w:rsid w:val="00F7763D"/>
    <w:rsid w:val="00F82D81"/>
    <w:rsid w:val="00F82E66"/>
    <w:rsid w:val="00F865E4"/>
    <w:rsid w:val="00F87664"/>
    <w:rsid w:val="00F87C46"/>
    <w:rsid w:val="00F90A7F"/>
    <w:rsid w:val="00F938AB"/>
    <w:rsid w:val="00F95B7C"/>
    <w:rsid w:val="00F95C5F"/>
    <w:rsid w:val="00F96282"/>
    <w:rsid w:val="00FA0D41"/>
    <w:rsid w:val="00FA3081"/>
    <w:rsid w:val="00FA39EE"/>
    <w:rsid w:val="00FA53AA"/>
    <w:rsid w:val="00FA79CB"/>
    <w:rsid w:val="00FA7FB7"/>
    <w:rsid w:val="00FB104A"/>
    <w:rsid w:val="00FB248C"/>
    <w:rsid w:val="00FB3F6B"/>
    <w:rsid w:val="00FC0C41"/>
    <w:rsid w:val="00FC2827"/>
    <w:rsid w:val="00FC313C"/>
    <w:rsid w:val="00FC57BC"/>
    <w:rsid w:val="00FD1C7C"/>
    <w:rsid w:val="00FE05A9"/>
    <w:rsid w:val="00FE1EBF"/>
    <w:rsid w:val="00FE6540"/>
    <w:rsid w:val="00FF0A66"/>
    <w:rsid w:val="00FF3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oNotEmbedSmartTags/>
  <w:decimalSymbol w:val="."/>
  <w:listSeparator w:val=","/>
  <w15:docId w15:val="{640011ED-94D9-4404-A732-7DF7B021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25ADF"/>
    <w:pPr>
      <w:suppressAutoHyphens/>
    </w:pPr>
    <w:rPr>
      <w:rFonts w:ascii="Arial" w:eastAsia="Arial Unicode MS" w:hAnsi="Arial" w:cs="Arial"/>
      <w:color w:val="000000"/>
      <w:kern w:val="1"/>
      <w:sz w:val="24"/>
      <w:szCs w:val="24"/>
      <w:lang w:val="en-GB" w:eastAsia="hi-IN" w:bidi="hi-IN"/>
    </w:rPr>
  </w:style>
  <w:style w:type="paragraph" w:styleId="Heading1">
    <w:name w:val="heading 1"/>
    <w:basedOn w:val="Normal"/>
    <w:next w:val="BodyText"/>
    <w:qFormat/>
    <w:rsid w:val="00525ADF"/>
    <w:pPr>
      <w:keepNext/>
      <w:outlineLvl w:val="0"/>
    </w:pPr>
    <w:rPr>
      <w:b/>
      <w:bCs/>
      <w:color w:val="008080"/>
    </w:rPr>
  </w:style>
  <w:style w:type="paragraph" w:styleId="Heading2">
    <w:name w:val="heading 2"/>
    <w:basedOn w:val="Normal"/>
    <w:next w:val="BodyText"/>
    <w:qFormat/>
    <w:rsid w:val="00525ADF"/>
    <w:pPr>
      <w:keepNext/>
      <w:numPr>
        <w:ilvl w:val="1"/>
        <w:numId w:val="1"/>
      </w:numPr>
      <w:outlineLvl w:val="1"/>
    </w:pPr>
    <w:rPr>
      <w:b/>
      <w:bCs/>
      <w:sz w:val="21"/>
    </w:rPr>
  </w:style>
  <w:style w:type="paragraph" w:styleId="Heading3">
    <w:name w:val="heading 3"/>
    <w:basedOn w:val="Normal"/>
    <w:next w:val="BodyText"/>
    <w:qFormat/>
    <w:rsid w:val="00525ADF"/>
    <w:pPr>
      <w:keepNext/>
      <w:numPr>
        <w:ilvl w:val="2"/>
        <w:numId w:val="1"/>
      </w:numPr>
      <w:outlineLvl w:val="2"/>
    </w:pPr>
    <w:rPr>
      <w:b/>
      <w:bCs/>
      <w:sz w:val="28"/>
      <w:u w:val="single"/>
    </w:rPr>
  </w:style>
  <w:style w:type="paragraph" w:styleId="Heading4">
    <w:name w:val="heading 4"/>
    <w:basedOn w:val="Normal"/>
    <w:next w:val="BodyText"/>
    <w:qFormat/>
    <w:rsid w:val="00525ADF"/>
    <w:pPr>
      <w:keepNext/>
      <w:numPr>
        <w:ilvl w:val="3"/>
        <w:numId w:val="1"/>
      </w:numPr>
      <w:jc w:val="center"/>
      <w:outlineLvl w:val="3"/>
    </w:pPr>
    <w:rPr>
      <w:b/>
      <w:bCs/>
      <w:color w:val="008080"/>
      <w:sz w:val="36"/>
      <w:szCs w:val="36"/>
    </w:rPr>
  </w:style>
  <w:style w:type="paragraph" w:styleId="Heading5">
    <w:name w:val="heading 5"/>
    <w:basedOn w:val="Normal"/>
    <w:next w:val="BodyText"/>
    <w:qFormat/>
    <w:rsid w:val="00525ADF"/>
    <w:pPr>
      <w:keepNext/>
      <w:numPr>
        <w:ilvl w:val="4"/>
        <w:numId w:val="1"/>
      </w:numPr>
      <w:jc w:val="both"/>
      <w:outlineLvl w:val="4"/>
    </w:pPr>
    <w:rPr>
      <w:b/>
      <w:bCs/>
      <w:color w:val="00808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olo1Carattere">
    <w:name w:val="Titolo 1 Carattere"/>
    <w:rsid w:val="00525ADF"/>
    <w:rPr>
      <w:rFonts w:ascii="Cambria" w:hAnsi="Cambria"/>
      <w:b/>
      <w:bCs/>
      <w:kern w:val="1"/>
      <w:sz w:val="32"/>
      <w:szCs w:val="32"/>
      <w:lang w:val="fr-FR"/>
    </w:rPr>
  </w:style>
  <w:style w:type="character" w:customStyle="1" w:styleId="Titolo2Carattere">
    <w:name w:val="Titolo 2 Carattere"/>
    <w:rsid w:val="00525ADF"/>
    <w:rPr>
      <w:rFonts w:ascii="Cambria" w:hAnsi="Cambria"/>
      <w:b/>
      <w:bCs/>
      <w:i/>
      <w:iCs/>
      <w:sz w:val="28"/>
      <w:szCs w:val="28"/>
      <w:lang w:val="fr-FR"/>
    </w:rPr>
  </w:style>
  <w:style w:type="character" w:customStyle="1" w:styleId="Titolo3Carattere">
    <w:name w:val="Titolo 3 Carattere"/>
    <w:rsid w:val="00525ADF"/>
    <w:rPr>
      <w:rFonts w:ascii="Cambria" w:hAnsi="Cambria"/>
      <w:b/>
      <w:bCs/>
      <w:sz w:val="26"/>
      <w:szCs w:val="26"/>
      <w:lang w:val="fr-FR"/>
    </w:rPr>
  </w:style>
  <w:style w:type="character" w:customStyle="1" w:styleId="Titolo4Carattere">
    <w:name w:val="Titolo 4 Carattere"/>
    <w:rsid w:val="00525ADF"/>
    <w:rPr>
      <w:rFonts w:ascii="Calibri" w:hAnsi="Calibri"/>
      <w:b/>
      <w:bCs/>
      <w:sz w:val="28"/>
      <w:szCs w:val="28"/>
      <w:lang w:val="fr-FR"/>
    </w:rPr>
  </w:style>
  <w:style w:type="character" w:customStyle="1" w:styleId="Titolo5Carattere">
    <w:name w:val="Titolo 5 Carattere"/>
    <w:rsid w:val="00525ADF"/>
    <w:rPr>
      <w:rFonts w:ascii="Calibri" w:hAnsi="Calibri"/>
      <w:b/>
      <w:bCs/>
      <w:i/>
      <w:iCs/>
      <w:sz w:val="26"/>
      <w:szCs w:val="26"/>
      <w:lang w:val="fr-FR"/>
    </w:rPr>
  </w:style>
  <w:style w:type="character" w:styleId="Emphasis">
    <w:name w:val="Emphasis"/>
    <w:qFormat/>
    <w:rsid w:val="00525ADF"/>
    <w:rPr>
      <w:rFonts w:cs="Times New Roman"/>
      <w:b/>
      <w:bCs/>
      <w:i/>
      <w:iCs/>
    </w:rPr>
  </w:style>
  <w:style w:type="character" w:styleId="Hyperlink">
    <w:name w:val="Hyperlink"/>
    <w:rsid w:val="00525ADF"/>
    <w:rPr>
      <w:rFonts w:cs="Times New Roman"/>
      <w:color w:val="0000FF"/>
      <w:u w:val="single"/>
    </w:rPr>
  </w:style>
  <w:style w:type="character" w:styleId="FollowedHyperlink">
    <w:name w:val="FollowedHyperlink"/>
    <w:rsid w:val="00525ADF"/>
    <w:rPr>
      <w:rFonts w:cs="Times New Roman"/>
      <w:color w:val="800080"/>
      <w:u w:val="single"/>
    </w:rPr>
  </w:style>
  <w:style w:type="character" w:customStyle="1" w:styleId="RientrocorpodeltestoCarattere">
    <w:name w:val="Rientro corpo del testo Carattere"/>
    <w:rsid w:val="00525ADF"/>
    <w:rPr>
      <w:sz w:val="24"/>
      <w:szCs w:val="24"/>
      <w:lang w:val="fr-FR"/>
    </w:rPr>
  </w:style>
  <w:style w:type="character" w:customStyle="1" w:styleId="Corpodeltesto2Carattere">
    <w:name w:val="Corpo del testo 2 Carattere"/>
    <w:rsid w:val="00525ADF"/>
    <w:rPr>
      <w:sz w:val="24"/>
      <w:szCs w:val="24"/>
      <w:lang w:val="fr-FR"/>
    </w:rPr>
  </w:style>
  <w:style w:type="character" w:customStyle="1" w:styleId="CorpodeltestoCarattere">
    <w:name w:val="Corpo del testo Carattere"/>
    <w:rsid w:val="00525ADF"/>
    <w:rPr>
      <w:sz w:val="24"/>
      <w:szCs w:val="24"/>
      <w:lang w:val="fr-FR"/>
    </w:rPr>
  </w:style>
  <w:style w:type="character" w:customStyle="1" w:styleId="BalloonTextChar">
    <w:name w:val="Balloon Text Char"/>
    <w:rsid w:val="00525ADF"/>
    <w:rPr>
      <w:sz w:val="0"/>
      <w:szCs w:val="0"/>
      <w:lang w:val="fr-FR"/>
    </w:rPr>
  </w:style>
  <w:style w:type="character" w:customStyle="1" w:styleId="TestofumettoCarattere">
    <w:name w:val="Testo fumetto Carattere"/>
    <w:rsid w:val="00525ADF"/>
    <w:rPr>
      <w:rFonts w:ascii="Tahoma" w:hAnsi="Tahoma" w:cs="Tahoma"/>
      <w:sz w:val="16"/>
      <w:szCs w:val="16"/>
    </w:rPr>
  </w:style>
  <w:style w:type="character" w:customStyle="1" w:styleId="PreformattatoHTMLCarattere">
    <w:name w:val="Preformattato HTML Carattere"/>
    <w:rsid w:val="00525ADF"/>
    <w:rPr>
      <w:rFonts w:ascii="Courier New" w:hAnsi="Courier New" w:cs="Courier New"/>
      <w:sz w:val="20"/>
      <w:szCs w:val="20"/>
      <w:lang w:val="fr-FR"/>
    </w:rPr>
  </w:style>
  <w:style w:type="character" w:customStyle="1" w:styleId="ListLabel1">
    <w:name w:val="ListLabel 1"/>
    <w:rsid w:val="00525ADF"/>
    <w:rPr>
      <w:sz w:val="24"/>
    </w:rPr>
  </w:style>
  <w:style w:type="character" w:customStyle="1" w:styleId="ListLabel2">
    <w:name w:val="ListLabel 2"/>
    <w:rsid w:val="00525ADF"/>
    <w:rPr>
      <w:color w:val="00000A"/>
    </w:rPr>
  </w:style>
  <w:style w:type="character" w:customStyle="1" w:styleId="ListLabel3">
    <w:name w:val="ListLabel 3"/>
    <w:rsid w:val="00525ADF"/>
    <w:rPr>
      <w:sz w:val="20"/>
    </w:rPr>
  </w:style>
  <w:style w:type="character" w:customStyle="1" w:styleId="Bullets">
    <w:name w:val="Bullets"/>
    <w:rsid w:val="00525ADF"/>
    <w:rPr>
      <w:rFonts w:ascii="OpenSymbol" w:eastAsia="OpenSymbol" w:hAnsi="OpenSymbol" w:cs="OpenSymbol"/>
    </w:rPr>
  </w:style>
  <w:style w:type="paragraph" w:customStyle="1" w:styleId="Heading">
    <w:name w:val="Heading"/>
    <w:basedOn w:val="Normal"/>
    <w:next w:val="BodyText"/>
    <w:rsid w:val="00525ADF"/>
    <w:pPr>
      <w:keepNext/>
      <w:spacing w:before="240" w:after="120"/>
    </w:pPr>
    <w:rPr>
      <w:rFonts w:cs="Arial Unicode MS"/>
      <w:sz w:val="28"/>
      <w:szCs w:val="28"/>
    </w:rPr>
  </w:style>
  <w:style w:type="paragraph" w:styleId="BodyText">
    <w:name w:val="Body Text"/>
    <w:basedOn w:val="Normal"/>
    <w:rsid w:val="00525ADF"/>
    <w:rPr>
      <w:sz w:val="23"/>
      <w:szCs w:val="23"/>
    </w:rPr>
  </w:style>
  <w:style w:type="paragraph" w:styleId="List">
    <w:name w:val="List"/>
    <w:basedOn w:val="BodyText"/>
    <w:rsid w:val="00525ADF"/>
  </w:style>
  <w:style w:type="paragraph" w:styleId="Caption">
    <w:name w:val="caption"/>
    <w:basedOn w:val="Normal"/>
    <w:qFormat/>
    <w:rsid w:val="00525ADF"/>
    <w:pPr>
      <w:suppressLineNumbers/>
      <w:spacing w:before="120" w:after="120"/>
    </w:pPr>
    <w:rPr>
      <w:i/>
      <w:iCs/>
    </w:rPr>
  </w:style>
  <w:style w:type="paragraph" w:customStyle="1" w:styleId="Index">
    <w:name w:val="Index"/>
    <w:basedOn w:val="Normal"/>
    <w:rsid w:val="00525ADF"/>
    <w:pPr>
      <w:suppressLineNumbers/>
    </w:pPr>
  </w:style>
  <w:style w:type="paragraph" w:customStyle="1" w:styleId="Corpsdetexte21">
    <w:name w:val="Corps de texte 21"/>
    <w:basedOn w:val="Normal"/>
    <w:rsid w:val="00525ADF"/>
    <w:pPr>
      <w:jc w:val="both"/>
    </w:pPr>
  </w:style>
  <w:style w:type="paragraph" w:styleId="BodyTextIndent">
    <w:name w:val="Body Text Indent"/>
    <w:basedOn w:val="Normal"/>
    <w:rsid w:val="00525ADF"/>
    <w:pPr>
      <w:ind w:left="283" w:firstLine="708"/>
      <w:jc w:val="both"/>
    </w:pPr>
  </w:style>
  <w:style w:type="paragraph" w:styleId="BodyText2">
    <w:name w:val="Body Text 2"/>
    <w:basedOn w:val="Normal"/>
    <w:rsid w:val="00525ADF"/>
    <w:pPr>
      <w:jc w:val="both"/>
    </w:pPr>
    <w:rPr>
      <w:sz w:val="22"/>
    </w:rPr>
  </w:style>
  <w:style w:type="paragraph" w:styleId="BalloonText">
    <w:name w:val="Balloon Text"/>
    <w:basedOn w:val="Normal"/>
    <w:rsid w:val="00525ADF"/>
    <w:rPr>
      <w:rFonts w:ascii="Tahoma" w:hAnsi="Tahoma" w:cs="Tahoma"/>
      <w:sz w:val="16"/>
      <w:szCs w:val="16"/>
    </w:rPr>
  </w:style>
  <w:style w:type="paragraph" w:styleId="HTMLPreformatted">
    <w:name w:val="HTML Preformatted"/>
    <w:basedOn w:val="Normal"/>
    <w:rsid w:val="00525A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customStyle="1" w:styleId="Achievement">
    <w:name w:val="Achievement"/>
    <w:basedOn w:val="BodyText"/>
    <w:rsid w:val="00525ADF"/>
    <w:pPr>
      <w:spacing w:after="60" w:line="240" w:lineRule="atLeast"/>
      <w:ind w:left="240" w:hanging="240"/>
      <w:jc w:val="both"/>
    </w:pPr>
    <w:rPr>
      <w:rFonts w:ascii="Garamond" w:hAnsi="Garamond"/>
      <w:sz w:val="22"/>
      <w:szCs w:val="22"/>
    </w:rPr>
  </w:style>
  <w:style w:type="paragraph" w:styleId="ListParagraph">
    <w:name w:val="List Paragraph"/>
    <w:basedOn w:val="Normal"/>
    <w:qFormat/>
    <w:rsid w:val="00525ADF"/>
    <w:pPr>
      <w:spacing w:after="200" w:line="276" w:lineRule="auto"/>
      <w:ind w:left="720"/>
    </w:pPr>
    <w:rPr>
      <w:rFonts w:ascii="Calibri" w:hAnsi="Calibri"/>
      <w:sz w:val="22"/>
      <w:szCs w:val="22"/>
    </w:rPr>
  </w:style>
  <w:style w:type="paragraph" w:customStyle="1" w:styleId="Risultato">
    <w:name w:val="Risultato"/>
    <w:basedOn w:val="BodyText"/>
    <w:rsid w:val="00525ADF"/>
    <w:pPr>
      <w:spacing w:after="60" w:line="220" w:lineRule="atLeast"/>
      <w:ind w:right="245"/>
    </w:pPr>
    <w:rPr>
      <w:rFonts w:ascii="Arial Narrow" w:hAnsi="Arial Narrow"/>
      <w:sz w:val="20"/>
      <w:szCs w:val="20"/>
      <w:lang w:val="en-US"/>
    </w:rPr>
  </w:style>
  <w:style w:type="paragraph" w:customStyle="1" w:styleId="Sections">
    <w:name w:val="Sections"/>
    <w:basedOn w:val="Normal"/>
    <w:qFormat/>
    <w:rsid w:val="00AA3E4C"/>
    <w:pPr>
      <w:suppressAutoHyphens w:val="0"/>
      <w:spacing w:line="240" w:lineRule="atLeast"/>
    </w:pPr>
    <w:rPr>
      <w:rFonts w:eastAsia="Times New Roman" w:cs="Times New Roman"/>
      <w:b/>
      <w:color w:val="0066CC"/>
      <w:kern w:val="0"/>
      <w:lang w:eastAsia="en-US" w:bidi="ar-SA"/>
    </w:rPr>
  </w:style>
  <w:style w:type="paragraph" w:customStyle="1" w:styleId="BodyTextLatinHelvetica">
    <w:name w:val="Body Text + (Latin) Helvetica"/>
    <w:aliases w:val="11 pt,Line spacing:  Multiple 1.15 li"/>
    <w:basedOn w:val="BodyText"/>
    <w:rsid w:val="00BA3895"/>
    <w:pPr>
      <w:spacing w:line="276" w:lineRule="auto"/>
    </w:pPr>
    <w:rPr>
      <w:rFonts w:ascii="Helvetica" w:hAnsi="Helvetica"/>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for.com" TargetMode="External" /><Relationship Id="rId3" Type="http://schemas.openxmlformats.org/officeDocument/2006/relationships/settings" Target="settings.xml" /><Relationship Id="rId7" Type="http://schemas.openxmlformats.org/officeDocument/2006/relationships/hyperlink" Target="http://www.infor.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pssp.soimo.com/Messages" TargetMode="External" /><Relationship Id="rId5" Type="http://schemas.openxmlformats.org/officeDocument/2006/relationships/image" Target="media/image3.gif"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numbering.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1794</Words>
  <Characters>10231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Sabrina Benaouadi</vt:lpstr>
    </vt:vector>
  </TitlesOfParts>
  <Company/>
  <LinksUpToDate>false</LinksUpToDate>
  <CharactersWithSpaces>12001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Sabrina Benaouadi</dc:title>
  <dc:subject/>
  <dc:creator>Kashif Jilani</dc:creator>
  <cp:keywords/>
  <dc:description/>
  <cp:lastModifiedBy>Kashif Jilani</cp:lastModifiedBy>
  <cp:revision>2</cp:revision>
  <cp:lastPrinted>2010-03-01T13:09:00Z</cp:lastPrinted>
  <dcterms:created xsi:type="dcterms:W3CDTF">2023-11-15T22:11:00Z</dcterms:created>
  <dcterms:modified xsi:type="dcterms:W3CDTF">2023-11-15T22:11:00Z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Boomscud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