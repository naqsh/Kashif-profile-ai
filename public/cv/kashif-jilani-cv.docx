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0895" w14:textId="77777777" w:rsidR="00CE232F" w:rsidRPr="007740E6" w:rsidRDefault="00CE232F" w:rsidP="00551DCF">
      <w:pPr>
        <w:rPr>
          <w:rFonts w:ascii="Helvetica" w:hAnsi="Helvetica"/>
          <w:color w:val="365F91"/>
          <w:sz w:val="28"/>
          <w:szCs w:val="22"/>
          <w:lang w:val="en-US"/>
          <w14:shadow w14:blurRad="50800" w14:dist="38100" w14:dir="2700000" w14:sx="100000" w14:sy="100000" w14:kx="0" w14:ky="0" w14:algn="tl">
            <w14:srgbClr w14:val="000000">
              <w14:alpha w14:val="60000"/>
            </w14:srgbClr>
          </w14:shadow>
        </w:rPr>
      </w:pPr>
      <w:r w:rsidRPr="007740E6">
        <w:rPr>
          <w:rFonts w:ascii="Helvetica" w:hAnsi="Helvetica"/>
          <w:color w:val="365F91"/>
          <w:sz w:val="28"/>
          <w:szCs w:val="22"/>
          <w:lang w:val="en-US"/>
          <w14:shadow w14:blurRad="50800" w14:dist="38100" w14:dir="2700000" w14:sx="100000" w14:sy="100000" w14:kx="0" w14:ky="0" w14:algn="tl">
            <w14:srgbClr w14:val="000000">
              <w14:alpha w14:val="60000"/>
            </w14:srgbClr>
          </w14:shadow>
        </w:rPr>
        <w:t xml:space="preserve">                                                                                                </w:t>
      </w:r>
    </w:p>
    <w:p w14:paraId="6EAF0661" w14:textId="77777777" w:rsidR="009E2E05" w:rsidRPr="007740E6" w:rsidRDefault="009E2E05" w:rsidP="00551DCF">
      <w:pPr>
        <w:rPr>
          <w:rFonts w:ascii="Helvetica" w:hAnsi="Helvetica"/>
          <w:color w:val="365F91"/>
          <w:sz w:val="28"/>
          <w:szCs w:val="22"/>
          <w:lang w:val="en-US"/>
          <w14:shadow w14:blurRad="50800" w14:dist="38100" w14:dir="2700000" w14:sx="100000" w14:sy="100000" w14:kx="0" w14:ky="0" w14:algn="tl">
            <w14:srgbClr w14:val="000000">
              <w14:alpha w14:val="60000"/>
            </w14:srgbClr>
          </w14:shadow>
        </w:rPr>
      </w:pPr>
    </w:p>
    <w:p w14:paraId="4B94B7AA" w14:textId="77777777" w:rsidR="005D7A42" w:rsidRPr="007740E6" w:rsidRDefault="005D7A42" w:rsidP="00551DCF">
      <w:pPr>
        <w:pStyle w:val="Heading4"/>
        <w:tabs>
          <w:tab w:val="left" w:pos="0"/>
        </w:tabs>
        <w:jc w:val="left"/>
        <w:rPr>
          <w:rFonts w:ascii="Helvetica" w:hAnsi="Helvetica"/>
          <w:color w:val="365F91"/>
          <w:sz w:val="28"/>
          <w:szCs w:val="22"/>
          <w:lang w:val="en-US"/>
          <w14:shadow w14:blurRad="50800" w14:dist="38100" w14:dir="2700000" w14:sx="100000" w14:sy="100000" w14:kx="0" w14:ky="0" w14:algn="tl">
            <w14:srgbClr w14:val="000000">
              <w14:alpha w14:val="60000"/>
            </w14:srgbClr>
          </w14:shadow>
        </w:rPr>
      </w:pPr>
    </w:p>
    <w:p w14:paraId="2356DB7D" w14:textId="7EEAD8D1" w:rsidR="00A70AF9" w:rsidRPr="007740E6" w:rsidRDefault="007740E6" w:rsidP="00551DCF">
      <w:pPr>
        <w:pStyle w:val="Heading4"/>
        <w:tabs>
          <w:tab w:val="left" w:pos="0"/>
        </w:tabs>
        <w:jc w:val="left"/>
        <w:rPr>
          <w:rFonts w:ascii="Helvetica" w:hAnsi="Helvetica"/>
          <w:color w:val="365F91"/>
          <w:sz w:val="28"/>
          <w:szCs w:val="22"/>
          <w:lang w:val="en-US"/>
          <w14:shadow w14:blurRad="50800" w14:dist="38100" w14:dir="2700000" w14:sx="100000" w14:sy="100000" w14:kx="0" w14:ky="0" w14:algn="tl">
            <w14:srgbClr w14:val="000000">
              <w14:alpha w14:val="60000"/>
            </w14:srgbClr>
          </w14:shadow>
        </w:rPr>
      </w:pPr>
      <w:r>
        <w:rPr>
          <w:noProof/>
        </w:rPr>
        <mc:AlternateContent>
          <mc:Choice Requires="wps">
            <w:drawing>
              <wp:anchor distT="0" distB="0" distL="114300" distR="114300" simplePos="0" relativeHeight="251657728" behindDoc="0" locked="0" layoutInCell="1" allowOverlap="1" wp14:anchorId="283366EE" wp14:editId="545C95C7">
                <wp:simplePos x="0" y="0"/>
                <wp:positionH relativeFrom="column">
                  <wp:posOffset>4159885</wp:posOffset>
                </wp:positionH>
                <wp:positionV relativeFrom="paragraph">
                  <wp:posOffset>107315</wp:posOffset>
                </wp:positionV>
                <wp:extent cx="1825625" cy="1181100"/>
                <wp:effectExtent l="12700" t="9525" r="9525" b="9525"/>
                <wp:wrapNone/>
                <wp:docPr id="561391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625" cy="1181100"/>
                        </a:xfrm>
                        <a:prstGeom prst="rect">
                          <a:avLst/>
                        </a:prstGeom>
                        <a:solidFill>
                          <a:srgbClr val="FFFFFF"/>
                        </a:solidFill>
                        <a:ln w="9525">
                          <a:solidFill>
                            <a:srgbClr val="548DD4"/>
                          </a:solidFill>
                          <a:miter lim="800000"/>
                          <a:headEnd/>
                          <a:tailEnd/>
                        </a:ln>
                      </wps:spPr>
                      <wps:txbx>
                        <w:txbxContent>
                          <w:p w14:paraId="570082DD" w14:textId="77777777" w:rsidR="001B13D0" w:rsidRDefault="00627000" w:rsidP="00627000">
                            <w:r w:rsidRPr="00627000">
                              <w:rPr>
                                <w:noProof/>
                                <w:lang w:val="en-US" w:eastAsia="en-US" w:bidi="ar-SA"/>
                              </w:rPr>
                              <w:drawing>
                                <wp:inline distT="0" distB="0" distL="0" distR="0" wp14:anchorId="24C1C39E" wp14:editId="387A4ECE">
                                  <wp:extent cx="1628775" cy="1162050"/>
                                  <wp:effectExtent l="0" t="0" r="0" b="0"/>
                                  <wp:docPr id="4" name="Picture 4" descr="I:\MCSD Web Applications Logo\MCSD_2013(rgb)_14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CSD Web Applications Logo\MCSD_2013(rgb)_1477.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8775" cy="11620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83366EE" id="_x0000_t202" coordsize="21600,21600" o:spt="202" path="m,l,21600r21600,l21600,xe">
                <v:stroke joinstyle="miter"/>
                <v:path gradientshapeok="t" o:connecttype="rect"/>
              </v:shapetype>
              <v:shape id="Text Box 2" o:spid="_x0000_s1026" type="#_x0000_t202" style="position:absolute;left:0;text-align:left;margin-left:327.55pt;margin-top:8.45pt;width:143.75pt;height:9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" strokecolor="#548dd4">
                <v:textbox>
                  <w:txbxContent>
                    <w:p w14:paraId="570082DD" w14:textId="77777777" w:rsidR="001B13D0" w:rsidRDefault="00627000" w:rsidP="00627000">
                      <w:r w:rsidRPr="00627000">
                        <w:rPr>
                          <w:noProof/>
                          <w:lang w:val="en-US" w:eastAsia="en-US" w:bidi="ar-SA"/>
                        </w:rPr>
                        <w:drawing>
                          <wp:inline distT="0" distB="0" distL="0" distR="0" wp14:anchorId="24C1C39E" wp14:editId="387A4ECE">
                            <wp:extent cx="1628775" cy="1162050"/>
                            <wp:effectExtent l="0" t="0" r="0" b="0"/>
                            <wp:docPr id="4" name="Picture 4" descr="I:\MCSD Web Applications Logo\MCSD_2013(rgb)_14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CSD Web Applications Logo\MCSD_2013(rgb)_1477.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8775" cy="1162050"/>
                                    </a:xfrm>
                                    <a:prstGeom prst="rect">
                                      <a:avLst/>
                                    </a:prstGeom>
                                    <a:noFill/>
                                    <a:ln>
                                      <a:noFill/>
                                    </a:ln>
                                  </pic:spPr>
                                </pic:pic>
                              </a:graphicData>
                            </a:graphic>
                          </wp:inline>
                        </w:drawing>
                      </w:r>
                    </w:p>
                  </w:txbxContent>
                </v:textbox>
              </v:shape>
            </w:pict>
          </mc:Fallback>
        </mc:AlternateContent>
      </w:r>
      <w:r w:rsidR="00D76ABC" w:rsidRPr="007740E6">
        <w:rPr>
          <w:rFonts w:ascii="Helvetica" w:hAnsi="Helvetica"/>
          <w:color w:val="365F91"/>
          <w:sz w:val="28"/>
          <w:szCs w:val="22"/>
          <w:lang w:val="en-US"/>
          <w14:shadow w14:blurRad="50800" w14:dist="38100" w14:dir="2700000" w14:sx="100000" w14:sy="100000" w14:kx="0" w14:ky="0" w14:algn="tl">
            <w14:srgbClr w14:val="000000">
              <w14:alpha w14:val="60000"/>
            </w14:srgbClr>
          </w14:shadow>
        </w:rPr>
        <w:t xml:space="preserve">Kashif Jilani </w:t>
      </w:r>
    </w:p>
    <w:p w14:paraId="562EFF02" w14:textId="77777777" w:rsidR="00C22540" w:rsidRPr="00F141F5" w:rsidRDefault="00C22540">
      <w:pPr>
        <w:rPr>
          <w:rFonts w:ascii="Helvetica" w:hAnsi="Helvetica"/>
          <w:sz w:val="20"/>
          <w:szCs w:val="20"/>
          <w:lang w:val="en-US"/>
        </w:rPr>
      </w:pPr>
    </w:p>
    <w:p w14:paraId="63F9DD32" w14:textId="77777777" w:rsidR="00D76ABC" w:rsidRDefault="00F238B2">
      <w:pPr>
        <w:rPr>
          <w:rFonts w:ascii="Helvetica" w:hAnsi="Helvetica"/>
          <w:sz w:val="20"/>
          <w:szCs w:val="20"/>
          <w:lang w:val="en-US"/>
        </w:rPr>
      </w:pPr>
      <w:r>
        <w:rPr>
          <w:rFonts w:ascii="Helvetica" w:hAnsi="Helvetica"/>
          <w:sz w:val="20"/>
          <w:szCs w:val="20"/>
          <w:lang w:val="en-US"/>
        </w:rPr>
        <w:t>Temp Address:</w:t>
      </w:r>
      <w:r w:rsidR="002E376E">
        <w:rPr>
          <w:rFonts w:ascii="Helvetica" w:hAnsi="Helvetica"/>
          <w:sz w:val="20"/>
          <w:szCs w:val="20"/>
          <w:lang w:val="en-US"/>
        </w:rPr>
        <w:t xml:space="preserve"> </w:t>
      </w:r>
      <w:r w:rsidR="003D701E">
        <w:rPr>
          <w:rFonts w:ascii="Helvetica" w:hAnsi="Helvetica"/>
          <w:sz w:val="20"/>
          <w:szCs w:val="20"/>
          <w:lang w:val="en-US"/>
        </w:rPr>
        <w:t>378-A Safari Villas Bahria Town</w:t>
      </w:r>
      <w:r w:rsidR="005D7A42">
        <w:rPr>
          <w:rFonts w:ascii="Helvetica" w:hAnsi="Helvetica"/>
          <w:sz w:val="20"/>
          <w:szCs w:val="20"/>
          <w:lang w:val="en-US"/>
        </w:rPr>
        <w:t xml:space="preserve"> Lahore</w:t>
      </w:r>
    </w:p>
    <w:p w14:paraId="03A7AF78" w14:textId="77777777" w:rsidR="00D76ABC" w:rsidRDefault="00D76ABC">
      <w:pPr>
        <w:rPr>
          <w:rFonts w:ascii="Helvetica" w:hAnsi="Helvetica"/>
          <w:sz w:val="20"/>
          <w:szCs w:val="20"/>
          <w:lang w:val="en-US"/>
        </w:rPr>
      </w:pPr>
      <w:r>
        <w:rPr>
          <w:rFonts w:ascii="Helvetica" w:hAnsi="Helvetica"/>
          <w:sz w:val="20"/>
          <w:szCs w:val="20"/>
          <w:lang w:val="en-US"/>
        </w:rPr>
        <w:t>Pakistan</w:t>
      </w:r>
    </w:p>
    <w:p w14:paraId="53033C13" w14:textId="77777777" w:rsidR="00F238B2" w:rsidRDefault="00F238B2" w:rsidP="00F238B2">
      <w:pPr>
        <w:rPr>
          <w:rFonts w:ascii="Helvetica" w:hAnsi="Helvetica"/>
          <w:sz w:val="20"/>
          <w:szCs w:val="20"/>
          <w:lang w:val="en-US"/>
        </w:rPr>
      </w:pPr>
      <w:r>
        <w:rPr>
          <w:rFonts w:ascii="Helvetica" w:hAnsi="Helvetica"/>
          <w:sz w:val="20"/>
          <w:szCs w:val="20"/>
          <w:lang w:val="en-US"/>
        </w:rPr>
        <w:t>Perm Address:</w:t>
      </w:r>
      <w:r w:rsidR="00B0394E">
        <w:rPr>
          <w:rFonts w:ascii="Helvetica" w:hAnsi="Helvetica"/>
          <w:sz w:val="20"/>
          <w:szCs w:val="20"/>
          <w:lang w:val="en-US"/>
        </w:rPr>
        <w:t xml:space="preserve">  </w:t>
      </w:r>
      <w:r>
        <w:rPr>
          <w:rFonts w:ascii="Helvetica" w:hAnsi="Helvetica"/>
          <w:sz w:val="20"/>
          <w:szCs w:val="20"/>
          <w:lang w:val="en-US"/>
        </w:rPr>
        <w:t>H.No 1936 Mohalla Gilania I/S Pakgate Multan,</w:t>
      </w:r>
    </w:p>
    <w:p w14:paraId="3E24888F" w14:textId="77777777" w:rsidR="00F238B2" w:rsidRDefault="00F238B2" w:rsidP="00F238B2">
      <w:pPr>
        <w:rPr>
          <w:rFonts w:ascii="Helvetica" w:hAnsi="Helvetica"/>
          <w:sz w:val="20"/>
          <w:szCs w:val="20"/>
          <w:lang w:val="en-US"/>
        </w:rPr>
      </w:pPr>
      <w:r>
        <w:rPr>
          <w:rFonts w:ascii="Helvetica" w:hAnsi="Helvetica"/>
          <w:sz w:val="20"/>
          <w:szCs w:val="20"/>
          <w:lang w:val="en-US"/>
        </w:rPr>
        <w:t>Pakistan</w:t>
      </w:r>
    </w:p>
    <w:p w14:paraId="1A979FC2" w14:textId="77777777" w:rsidR="00A70AF9" w:rsidRPr="00F141F5" w:rsidRDefault="00A70AF9">
      <w:pPr>
        <w:rPr>
          <w:rFonts w:ascii="Helvetica" w:hAnsi="Helvetica"/>
          <w:sz w:val="20"/>
          <w:szCs w:val="20"/>
          <w:lang w:val="en-US"/>
        </w:rPr>
      </w:pPr>
      <w:r w:rsidRPr="00F141F5">
        <w:rPr>
          <w:rFonts w:ascii="Helvetica" w:hAnsi="Helvetica"/>
          <w:sz w:val="20"/>
          <w:szCs w:val="20"/>
          <w:lang w:val="en-US"/>
        </w:rPr>
        <w:t>Tel: +</w:t>
      </w:r>
      <w:r w:rsidR="00D76ABC">
        <w:rPr>
          <w:rFonts w:ascii="Helvetica" w:hAnsi="Helvetica"/>
          <w:sz w:val="20"/>
          <w:szCs w:val="20"/>
          <w:lang w:val="en-US"/>
        </w:rPr>
        <w:t>92</w:t>
      </w:r>
      <w:r w:rsidRPr="00F141F5">
        <w:rPr>
          <w:rFonts w:ascii="Helvetica" w:hAnsi="Helvetica"/>
          <w:sz w:val="20"/>
          <w:szCs w:val="20"/>
          <w:lang w:val="en-US"/>
        </w:rPr>
        <w:t xml:space="preserve"> (</w:t>
      </w:r>
      <w:r w:rsidR="00D76ABC">
        <w:rPr>
          <w:rFonts w:ascii="Helvetica" w:hAnsi="Helvetica"/>
          <w:sz w:val="20"/>
          <w:szCs w:val="20"/>
          <w:lang w:val="en-US"/>
        </w:rPr>
        <w:t>321</w:t>
      </w:r>
      <w:r w:rsidRPr="00F141F5">
        <w:rPr>
          <w:rFonts w:ascii="Helvetica" w:hAnsi="Helvetica"/>
          <w:sz w:val="20"/>
          <w:szCs w:val="20"/>
          <w:lang w:val="en-US"/>
        </w:rPr>
        <w:t>)</w:t>
      </w:r>
      <w:r w:rsidR="00D76ABC">
        <w:rPr>
          <w:rFonts w:ascii="Helvetica" w:hAnsi="Helvetica"/>
          <w:sz w:val="20"/>
          <w:szCs w:val="20"/>
          <w:lang w:val="en-US"/>
        </w:rPr>
        <w:t xml:space="preserve"> 5817137</w:t>
      </w:r>
    </w:p>
    <w:p w14:paraId="45D885BB" w14:textId="77777777" w:rsidR="00A70AF9" w:rsidRPr="00F141F5" w:rsidRDefault="0046762D">
      <w:pPr>
        <w:rPr>
          <w:rFonts w:ascii="Helvetica" w:hAnsi="Helvetica"/>
          <w:sz w:val="20"/>
          <w:szCs w:val="20"/>
          <w:lang w:val="en-US"/>
        </w:rPr>
      </w:pPr>
      <w:r w:rsidRPr="00F141F5">
        <w:rPr>
          <w:rFonts w:ascii="Helvetica" w:hAnsi="Helvetica"/>
          <w:sz w:val="20"/>
          <w:szCs w:val="20"/>
          <w:lang w:val="en-US"/>
        </w:rPr>
        <w:t xml:space="preserve">Email: </w:t>
      </w:r>
      <w:r w:rsidR="00E21122">
        <w:rPr>
          <w:rFonts w:ascii="Helvetica" w:hAnsi="Helvetica"/>
          <w:sz w:val="20"/>
          <w:szCs w:val="20"/>
          <w:lang w:val="en-US"/>
        </w:rPr>
        <w:t>kashif-jilani@outlook.com</w:t>
      </w:r>
      <w:r w:rsidR="00A70AF9" w:rsidRPr="00F141F5">
        <w:rPr>
          <w:rFonts w:ascii="Helvetica" w:hAnsi="Helvetica"/>
          <w:sz w:val="20"/>
          <w:szCs w:val="20"/>
          <w:lang w:val="en-US"/>
        </w:rPr>
        <w:t xml:space="preserve"> </w:t>
      </w:r>
    </w:p>
    <w:p w14:paraId="1E8F2FE0" w14:textId="77777777" w:rsidR="0059728E" w:rsidRPr="007740E6" w:rsidRDefault="0059728E">
      <w:pPr>
        <w:pStyle w:val="Heading1"/>
        <w:rPr>
          <w:rFonts w:ascii="Helvetica" w:hAnsi="Helvetica"/>
          <w:color w:val="365F91"/>
          <w:sz w:val="22"/>
          <w:szCs w:val="22"/>
          <w:lang w:val="en-US"/>
          <w14:shadow w14:blurRad="50800" w14:dist="38100" w14:dir="2700000" w14:sx="100000" w14:sy="100000" w14:kx="0" w14:ky="0" w14:algn="tl">
            <w14:srgbClr w14:val="000000">
              <w14:alpha w14:val="60000"/>
            </w14:srgbClr>
          </w14:shadow>
        </w:rPr>
      </w:pPr>
    </w:p>
    <w:p w14:paraId="6C1391C9" w14:textId="77777777" w:rsidR="00C76A35" w:rsidRPr="00F141F5" w:rsidRDefault="00C76A35" w:rsidP="00C35555">
      <w:pPr>
        <w:pStyle w:val="BodyText"/>
        <w:spacing w:line="276" w:lineRule="auto"/>
        <w:jc w:val="both"/>
        <w:rPr>
          <w:rFonts w:ascii="Helvetica" w:hAnsi="Helvetica"/>
          <w:sz w:val="20"/>
          <w:szCs w:val="20"/>
          <w:lang w:val="en-US"/>
        </w:rPr>
      </w:pPr>
      <w:r w:rsidRPr="007740E6">
        <w:rPr>
          <w:rFonts w:ascii="Helvetica" w:hAnsi="Helvetica"/>
          <w:b/>
          <w:color w:val="365F91"/>
          <w:sz w:val="20"/>
          <w:szCs w:val="20"/>
          <w:lang w:val="en-US"/>
          <w14:shadow w14:blurRad="50800" w14:dist="38100" w14:dir="2700000" w14:sx="100000" w14:sy="100000" w14:kx="0" w14:ky="0" w14:algn="tl">
            <w14:srgbClr w14:val="000000">
              <w14:alpha w14:val="60000"/>
            </w14:srgbClr>
          </w14:shadow>
        </w:rPr>
        <w:t>PROFILE</w:t>
      </w:r>
      <w:r w:rsidRPr="00F141F5">
        <w:rPr>
          <w:rFonts w:ascii="Helvetica" w:hAnsi="Helvetica"/>
          <w:sz w:val="20"/>
          <w:szCs w:val="20"/>
          <w:lang w:val="en-US"/>
        </w:rPr>
        <w:t xml:space="preserve"> </w:t>
      </w:r>
    </w:p>
    <w:p w14:paraId="45CCCB53" w14:textId="773D27DF" w:rsidR="0093353F" w:rsidRPr="0093353F" w:rsidRDefault="00E42BCF" w:rsidP="0093353F">
      <w:pPr>
        <w:numPr>
          <w:ilvl w:val="0"/>
          <w:numId w:val="34"/>
        </w:numPr>
        <w:tabs>
          <w:tab w:val="clear" w:pos="720"/>
        </w:tabs>
        <w:suppressAutoHyphens w:val="0"/>
        <w:ind w:left="180" w:hanging="180"/>
        <w:rPr>
          <w:rFonts w:ascii="Helvetica" w:hAnsi="Helvetica"/>
          <w:sz w:val="20"/>
          <w:szCs w:val="20"/>
          <w:lang w:val="en-US"/>
        </w:rPr>
      </w:pPr>
      <w:r>
        <w:rPr>
          <w:rFonts w:ascii="Helvetica" w:hAnsi="Helvetica"/>
          <w:sz w:val="20"/>
          <w:szCs w:val="20"/>
          <w:lang w:val="en-US"/>
        </w:rPr>
        <w:t>1</w:t>
      </w:r>
      <w:r w:rsidR="00A9045F">
        <w:rPr>
          <w:rFonts w:ascii="Helvetica" w:hAnsi="Helvetica"/>
          <w:sz w:val="20"/>
          <w:szCs w:val="20"/>
          <w:lang w:val="en-US"/>
        </w:rPr>
        <w:t>5</w:t>
      </w:r>
      <w:r w:rsidR="00627000">
        <w:rPr>
          <w:rFonts w:ascii="Helvetica" w:hAnsi="Helvetica"/>
          <w:sz w:val="20"/>
          <w:szCs w:val="20"/>
          <w:lang w:val="en-US"/>
        </w:rPr>
        <w:t>+</w:t>
      </w:r>
      <w:r w:rsidR="0093353F" w:rsidRPr="0093353F">
        <w:rPr>
          <w:rFonts w:ascii="Helvetica" w:hAnsi="Helvetica"/>
          <w:sz w:val="20"/>
          <w:szCs w:val="20"/>
          <w:lang w:val="en-US"/>
        </w:rPr>
        <w:t xml:space="preserve"> years of comprehensive experience in</w:t>
      </w:r>
      <w:r w:rsidR="00B0394E">
        <w:rPr>
          <w:rFonts w:ascii="Helvetica" w:hAnsi="Helvetica"/>
          <w:sz w:val="20"/>
          <w:szCs w:val="20"/>
          <w:lang w:val="en-US"/>
        </w:rPr>
        <w:t xml:space="preserve"> Design, </w:t>
      </w:r>
      <w:r w:rsidR="005D7A42">
        <w:rPr>
          <w:rFonts w:ascii="Helvetica" w:hAnsi="Helvetica"/>
          <w:sz w:val="20"/>
          <w:szCs w:val="20"/>
          <w:lang w:val="en-US"/>
        </w:rPr>
        <w:t>Development, Implementation</w:t>
      </w:r>
      <w:r w:rsidR="00B0394E">
        <w:rPr>
          <w:rFonts w:ascii="Helvetica" w:hAnsi="Helvetica"/>
          <w:sz w:val="20"/>
          <w:szCs w:val="20"/>
          <w:lang w:val="en-US"/>
        </w:rPr>
        <w:t xml:space="preserve"> and Integration </w:t>
      </w:r>
      <w:r w:rsidR="0093353F" w:rsidRPr="0093353F">
        <w:rPr>
          <w:rFonts w:ascii="Helvetica" w:hAnsi="Helvetica"/>
          <w:sz w:val="20"/>
          <w:szCs w:val="20"/>
          <w:lang w:val="en-US"/>
        </w:rPr>
        <w:t>of customized software.</w:t>
      </w:r>
    </w:p>
    <w:p w14:paraId="5CA0FA01" w14:textId="77777777" w:rsidR="0093353F" w:rsidRPr="0093353F" w:rsidRDefault="0093353F" w:rsidP="0093353F">
      <w:pPr>
        <w:numPr>
          <w:ilvl w:val="0"/>
          <w:numId w:val="34"/>
        </w:numPr>
        <w:tabs>
          <w:tab w:val="clear" w:pos="720"/>
        </w:tabs>
        <w:suppressAutoHyphens w:val="0"/>
        <w:ind w:left="180" w:hanging="180"/>
        <w:rPr>
          <w:rFonts w:ascii="Helvetica" w:hAnsi="Helvetica"/>
          <w:sz w:val="20"/>
          <w:szCs w:val="20"/>
          <w:lang w:val="en-US"/>
        </w:rPr>
      </w:pPr>
      <w:r w:rsidRPr="0093353F">
        <w:rPr>
          <w:rFonts w:ascii="Helvetica" w:hAnsi="Helvetica"/>
          <w:sz w:val="20"/>
          <w:szCs w:val="20"/>
          <w:lang w:val="en-US"/>
        </w:rPr>
        <w:t xml:space="preserve">Microsoft Certified </w:t>
      </w:r>
      <w:r w:rsidR="001D5A26">
        <w:rPr>
          <w:rFonts w:ascii="Helvetica" w:hAnsi="Helvetica"/>
          <w:sz w:val="20"/>
          <w:szCs w:val="20"/>
          <w:lang w:val="en-US"/>
        </w:rPr>
        <w:t>Solution</w:t>
      </w:r>
      <w:r w:rsidRPr="0093353F">
        <w:rPr>
          <w:rFonts w:ascii="Helvetica" w:hAnsi="Helvetica"/>
          <w:sz w:val="20"/>
          <w:szCs w:val="20"/>
          <w:lang w:val="en-US"/>
        </w:rPr>
        <w:t xml:space="preserve"> Developer for Web Applications.</w:t>
      </w:r>
    </w:p>
    <w:p w14:paraId="26A3E3D0" w14:textId="4AC190AD" w:rsidR="0093353F" w:rsidRDefault="0093353F" w:rsidP="0093353F">
      <w:pPr>
        <w:numPr>
          <w:ilvl w:val="0"/>
          <w:numId w:val="34"/>
        </w:numPr>
        <w:tabs>
          <w:tab w:val="clear" w:pos="720"/>
        </w:tabs>
        <w:suppressAutoHyphens w:val="0"/>
        <w:ind w:left="180" w:hanging="180"/>
        <w:rPr>
          <w:rFonts w:ascii="Helvetica" w:hAnsi="Helvetica"/>
          <w:sz w:val="20"/>
          <w:szCs w:val="20"/>
          <w:lang w:val="en-US"/>
        </w:rPr>
      </w:pPr>
      <w:r w:rsidRPr="0093353F">
        <w:rPr>
          <w:rFonts w:ascii="Helvetica" w:hAnsi="Helvetica"/>
          <w:sz w:val="20"/>
          <w:szCs w:val="20"/>
          <w:lang w:val="en-US"/>
        </w:rPr>
        <w:t>Solid work experience of most prominent</w:t>
      </w:r>
      <w:r>
        <w:rPr>
          <w:rFonts w:ascii="Helvetica" w:hAnsi="Helvetica"/>
          <w:sz w:val="20"/>
          <w:szCs w:val="20"/>
          <w:lang w:val="en-US"/>
        </w:rPr>
        <w:t xml:space="preserve"> Technologies (</w:t>
      </w:r>
      <w:r w:rsidR="00CE546B">
        <w:rPr>
          <w:rFonts w:ascii="Helvetica" w:hAnsi="Helvetica"/>
          <w:sz w:val="20"/>
          <w:szCs w:val="20"/>
          <w:lang w:val="en-US"/>
        </w:rPr>
        <w:t>Desktop Applications,</w:t>
      </w:r>
      <w:r w:rsidR="00CE546B" w:rsidRPr="0093353F">
        <w:rPr>
          <w:rFonts w:ascii="Helvetica" w:hAnsi="Helvetica"/>
          <w:sz w:val="20"/>
          <w:szCs w:val="20"/>
          <w:lang w:val="en-US"/>
        </w:rPr>
        <w:t xml:space="preserve"> </w:t>
      </w:r>
      <w:r w:rsidRPr="0093353F">
        <w:rPr>
          <w:rFonts w:ascii="Helvetica" w:hAnsi="Helvetica"/>
          <w:sz w:val="20"/>
          <w:szCs w:val="20"/>
          <w:lang w:val="en-US"/>
        </w:rPr>
        <w:t>ASP.NET,</w:t>
      </w:r>
      <w:r w:rsidR="00202650">
        <w:rPr>
          <w:rFonts w:ascii="Helvetica" w:hAnsi="Helvetica"/>
          <w:sz w:val="20"/>
          <w:szCs w:val="20"/>
          <w:lang w:val="en-US"/>
        </w:rPr>
        <w:t xml:space="preserve"> </w:t>
      </w:r>
      <w:r w:rsidRPr="0093353F">
        <w:rPr>
          <w:rFonts w:ascii="Helvetica" w:hAnsi="Helvetica"/>
          <w:sz w:val="20"/>
          <w:szCs w:val="20"/>
          <w:lang w:val="en-US"/>
        </w:rPr>
        <w:t>C#, VB.NET, XML, Web Services</w:t>
      </w:r>
      <w:r w:rsidR="00CE546B">
        <w:rPr>
          <w:rFonts w:ascii="Helvetica" w:hAnsi="Helvetica"/>
          <w:sz w:val="20"/>
          <w:szCs w:val="20"/>
          <w:lang w:val="en-US"/>
        </w:rPr>
        <w:t xml:space="preserve">, </w:t>
      </w:r>
      <w:r w:rsidR="00A9045F">
        <w:rPr>
          <w:rFonts w:ascii="Helvetica" w:hAnsi="Helvetica"/>
          <w:sz w:val="20"/>
          <w:szCs w:val="20"/>
          <w:lang w:val="en-US"/>
        </w:rPr>
        <w:t>Web API</w:t>
      </w:r>
      <w:r w:rsidR="00CE546B">
        <w:rPr>
          <w:rFonts w:ascii="Helvetica" w:hAnsi="Helvetica"/>
          <w:sz w:val="20"/>
          <w:szCs w:val="20"/>
          <w:lang w:val="en-US"/>
        </w:rPr>
        <w:t xml:space="preserve"> </w:t>
      </w:r>
      <w:r>
        <w:rPr>
          <w:rFonts w:ascii="Helvetica" w:hAnsi="Helvetica"/>
          <w:sz w:val="20"/>
          <w:szCs w:val="20"/>
          <w:lang w:val="en-US"/>
        </w:rPr>
        <w:t>)</w:t>
      </w:r>
      <w:r w:rsidRPr="0093353F">
        <w:rPr>
          <w:rFonts w:ascii="Helvetica" w:hAnsi="Helvetica"/>
          <w:sz w:val="20"/>
          <w:szCs w:val="20"/>
          <w:lang w:val="en-US"/>
        </w:rPr>
        <w:t xml:space="preserve"> </w:t>
      </w:r>
    </w:p>
    <w:p w14:paraId="7867682B" w14:textId="77777777" w:rsidR="005C4FE5" w:rsidRPr="0093353F" w:rsidRDefault="005C4FE5" w:rsidP="0093353F">
      <w:pPr>
        <w:numPr>
          <w:ilvl w:val="0"/>
          <w:numId w:val="34"/>
        </w:numPr>
        <w:tabs>
          <w:tab w:val="clear" w:pos="720"/>
        </w:tabs>
        <w:suppressAutoHyphens w:val="0"/>
        <w:ind w:left="180" w:hanging="180"/>
        <w:rPr>
          <w:rFonts w:ascii="Helvetica" w:hAnsi="Helvetica"/>
          <w:sz w:val="20"/>
          <w:szCs w:val="20"/>
          <w:lang w:val="en-US"/>
        </w:rPr>
      </w:pPr>
      <w:r>
        <w:rPr>
          <w:rFonts w:ascii="Helvetica" w:hAnsi="Helvetica"/>
          <w:sz w:val="20"/>
          <w:szCs w:val="20"/>
          <w:lang w:val="en-US"/>
        </w:rPr>
        <w:t>Working on Microsoft Azure C</w:t>
      </w:r>
      <w:r w:rsidR="00991F99">
        <w:rPr>
          <w:rFonts w:ascii="Helvetica" w:hAnsi="Helvetica"/>
          <w:sz w:val="20"/>
          <w:szCs w:val="20"/>
          <w:lang w:val="en-US"/>
        </w:rPr>
        <w:t>I/CD pipeline</w:t>
      </w:r>
    </w:p>
    <w:p w14:paraId="32143002" w14:textId="59FED74F" w:rsidR="0093353F" w:rsidRPr="0093353F" w:rsidRDefault="0093353F" w:rsidP="0093353F">
      <w:pPr>
        <w:numPr>
          <w:ilvl w:val="0"/>
          <w:numId w:val="34"/>
        </w:numPr>
        <w:tabs>
          <w:tab w:val="clear" w:pos="720"/>
        </w:tabs>
        <w:suppressAutoHyphens w:val="0"/>
        <w:ind w:left="180" w:hanging="180"/>
        <w:rPr>
          <w:rFonts w:ascii="Helvetica" w:hAnsi="Helvetica"/>
          <w:sz w:val="20"/>
          <w:szCs w:val="20"/>
          <w:lang w:val="en-US"/>
        </w:rPr>
      </w:pPr>
      <w:r w:rsidRPr="0093353F">
        <w:rPr>
          <w:rFonts w:ascii="Helvetica" w:hAnsi="Helvetica"/>
          <w:sz w:val="20"/>
          <w:szCs w:val="20"/>
          <w:lang w:val="en-US"/>
        </w:rPr>
        <w:t xml:space="preserve">Worked in fast paced, quality conscious and rapidly changing environment requiring high analytical and </w:t>
      </w:r>
      <w:r w:rsidR="00AC1808" w:rsidRPr="0093353F">
        <w:rPr>
          <w:rFonts w:ascii="Helvetica" w:hAnsi="Helvetica"/>
          <w:sz w:val="20"/>
          <w:szCs w:val="20"/>
          <w:lang w:val="en-US"/>
        </w:rPr>
        <w:t>decision-making</w:t>
      </w:r>
      <w:r w:rsidRPr="0093353F">
        <w:rPr>
          <w:rFonts w:ascii="Helvetica" w:hAnsi="Helvetica"/>
          <w:sz w:val="20"/>
          <w:szCs w:val="20"/>
          <w:lang w:val="en-US"/>
        </w:rPr>
        <w:t xml:space="preserve"> skills at the challenging positions.</w:t>
      </w:r>
    </w:p>
    <w:p w14:paraId="4B829644" w14:textId="5C277720" w:rsidR="0093353F" w:rsidRPr="0093353F" w:rsidRDefault="0093353F" w:rsidP="0093353F">
      <w:pPr>
        <w:numPr>
          <w:ilvl w:val="0"/>
          <w:numId w:val="34"/>
        </w:numPr>
        <w:tabs>
          <w:tab w:val="clear" w:pos="720"/>
        </w:tabs>
        <w:suppressAutoHyphens w:val="0"/>
        <w:ind w:left="180" w:hanging="180"/>
        <w:rPr>
          <w:rFonts w:ascii="Helvetica" w:hAnsi="Helvetica"/>
          <w:sz w:val="20"/>
          <w:szCs w:val="20"/>
          <w:lang w:val="en-US"/>
        </w:rPr>
      </w:pPr>
      <w:r w:rsidRPr="0093353F">
        <w:rPr>
          <w:rFonts w:ascii="Helvetica" w:hAnsi="Helvetica"/>
          <w:sz w:val="20"/>
          <w:szCs w:val="20"/>
          <w:lang w:val="en-US"/>
        </w:rPr>
        <w:t xml:space="preserve">Always worked like a </w:t>
      </w:r>
      <w:r w:rsidR="00AC1808" w:rsidRPr="0093353F">
        <w:rPr>
          <w:rFonts w:ascii="Helvetica" w:hAnsi="Helvetica"/>
          <w:sz w:val="20"/>
          <w:szCs w:val="20"/>
          <w:lang w:val="en-US"/>
        </w:rPr>
        <w:t>task-oriented</w:t>
      </w:r>
      <w:r w:rsidRPr="0093353F">
        <w:rPr>
          <w:rFonts w:ascii="Helvetica" w:hAnsi="Helvetica"/>
          <w:sz w:val="20"/>
          <w:szCs w:val="20"/>
          <w:lang w:val="en-US"/>
        </w:rPr>
        <w:t xml:space="preserve"> resource rather than stick to one technology or domain.</w:t>
      </w:r>
    </w:p>
    <w:p w14:paraId="6BCB8ADD" w14:textId="77777777" w:rsidR="00C76A35" w:rsidRPr="00F141F5" w:rsidRDefault="00C76A35" w:rsidP="00C76A35">
      <w:pPr>
        <w:pStyle w:val="BodyText"/>
        <w:rPr>
          <w:rFonts w:ascii="Helvetica" w:hAnsi="Helvetica"/>
          <w:lang w:val="en-US"/>
        </w:rPr>
      </w:pPr>
    </w:p>
    <w:p w14:paraId="7A9B2A28" w14:textId="77777777" w:rsidR="00AF3AAF" w:rsidRPr="007740E6" w:rsidRDefault="00AF3AAF" w:rsidP="00AF3AAF">
      <w:pPr>
        <w:pStyle w:val="Heading1"/>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 xml:space="preserve">Expertise &amp; Skills </w:t>
      </w:r>
    </w:p>
    <w:p w14:paraId="2DAD33B3" w14:textId="77777777" w:rsidR="00F87C46" w:rsidRDefault="00F87C46" w:rsidP="00AF3AAF">
      <w:pPr>
        <w:keepLines/>
        <w:widowControl w:val="0"/>
        <w:rPr>
          <w:rFonts w:ascii="Helvetica" w:hAnsi="Helvetica" w:cs="Helvetica"/>
          <w:sz w:val="20"/>
          <w:szCs w:val="20"/>
          <w:lang w:val="en-US"/>
        </w:rPr>
      </w:pPr>
    </w:p>
    <w:p w14:paraId="0CE71BB0" w14:textId="310AF12B" w:rsidR="00CE546B" w:rsidRDefault="00AF3AAF" w:rsidP="00AF3AAF">
      <w:pPr>
        <w:keepLines/>
        <w:widowControl w:val="0"/>
        <w:rPr>
          <w:rFonts w:ascii="Helvetica" w:hAnsi="Helvetica" w:cs="Helvetica"/>
          <w:sz w:val="20"/>
          <w:szCs w:val="20"/>
          <w:lang w:val="en-US"/>
        </w:rPr>
      </w:pPr>
      <w:r w:rsidRPr="00F141F5">
        <w:rPr>
          <w:rFonts w:ascii="Helvetica" w:hAnsi="Helvetica" w:cs="Helvetica"/>
          <w:sz w:val="20"/>
          <w:szCs w:val="20"/>
          <w:lang w:val="en-US"/>
        </w:rPr>
        <w:t>-</w:t>
      </w:r>
      <w:r w:rsidR="00F87C46">
        <w:rPr>
          <w:rFonts w:ascii="Helvetica" w:hAnsi="Helvetica" w:cs="Helvetica"/>
          <w:sz w:val="20"/>
          <w:szCs w:val="20"/>
          <w:lang w:val="en-US"/>
        </w:rPr>
        <w:t xml:space="preserve"> </w:t>
      </w:r>
      <w:r w:rsidR="0033592D">
        <w:rPr>
          <w:rFonts w:ascii="Helvetica" w:hAnsi="Helvetica" w:cs="Helvetica"/>
          <w:sz w:val="20"/>
          <w:szCs w:val="20"/>
          <w:lang w:val="en-US"/>
        </w:rPr>
        <w:t>.Net Core</w:t>
      </w:r>
      <w:r w:rsidR="0033592D">
        <w:rPr>
          <w:rFonts w:ascii="Helvetica" w:hAnsi="Helvetica" w:cs="Helvetica"/>
          <w:sz w:val="20"/>
          <w:szCs w:val="20"/>
          <w:lang w:val="en-US"/>
        </w:rPr>
        <w:tab/>
      </w:r>
      <w:r w:rsidR="0033592D">
        <w:rPr>
          <w:rFonts w:ascii="Helvetica" w:hAnsi="Helvetica" w:cs="Helvetica"/>
          <w:sz w:val="20"/>
          <w:szCs w:val="20"/>
          <w:lang w:val="en-US"/>
        </w:rPr>
        <w:tab/>
      </w:r>
      <w:r w:rsidR="0033592D">
        <w:rPr>
          <w:rFonts w:ascii="Helvetica" w:hAnsi="Helvetica" w:cs="Helvetica"/>
          <w:sz w:val="20"/>
          <w:szCs w:val="20"/>
          <w:lang w:val="en-US"/>
        </w:rPr>
        <w:tab/>
      </w:r>
      <w:r w:rsidR="00CC0B69">
        <w:rPr>
          <w:rFonts w:ascii="Helvetica" w:hAnsi="Helvetica" w:cs="Helvetica"/>
          <w:sz w:val="20"/>
          <w:szCs w:val="20"/>
          <w:lang w:val="en-US"/>
        </w:rPr>
        <w:tab/>
      </w:r>
      <w:r w:rsidR="009D3D58">
        <w:rPr>
          <w:rFonts w:ascii="Helvetica" w:hAnsi="Helvetica" w:cs="Helvetica"/>
          <w:sz w:val="20"/>
          <w:szCs w:val="20"/>
          <w:lang w:val="en-US"/>
        </w:rPr>
        <w:tab/>
      </w:r>
      <w:r w:rsidRPr="00F141F5">
        <w:rPr>
          <w:rFonts w:ascii="Helvetica" w:hAnsi="Helvetica" w:cs="Helvetica"/>
          <w:sz w:val="20"/>
          <w:szCs w:val="20"/>
          <w:lang w:val="en-US"/>
        </w:rPr>
        <w:t>-</w:t>
      </w:r>
      <w:r w:rsidR="00CE546B">
        <w:rPr>
          <w:rFonts w:ascii="Helvetica" w:hAnsi="Helvetica" w:cs="Helvetica"/>
          <w:sz w:val="20"/>
          <w:szCs w:val="20"/>
          <w:lang w:val="en-US"/>
        </w:rPr>
        <w:t xml:space="preserve"> </w:t>
      </w:r>
      <w:r w:rsidR="00CE546B" w:rsidRPr="00F141F5">
        <w:rPr>
          <w:rFonts w:ascii="Helvetica" w:hAnsi="Helvetica" w:cs="Helvetica"/>
          <w:sz w:val="20"/>
          <w:szCs w:val="20"/>
        </w:rPr>
        <w:t>C# 4.0</w:t>
      </w:r>
    </w:p>
    <w:p w14:paraId="0CCE8AEF" w14:textId="3B5CEE25" w:rsidR="00CE546B" w:rsidRDefault="00CE546B" w:rsidP="00AF3AAF">
      <w:pPr>
        <w:keepLines/>
        <w:widowControl w:val="0"/>
        <w:rPr>
          <w:rFonts w:ascii="Helvetica" w:hAnsi="Helvetica" w:cs="Helvetica"/>
          <w:sz w:val="20"/>
          <w:szCs w:val="20"/>
          <w:lang w:val="en-US"/>
        </w:rPr>
      </w:pPr>
      <w:r>
        <w:rPr>
          <w:rFonts w:ascii="Helvetica" w:hAnsi="Helvetica" w:cs="Helvetica"/>
          <w:sz w:val="20"/>
          <w:szCs w:val="20"/>
          <w:lang w:val="en-US"/>
        </w:rPr>
        <w:t>-</w:t>
      </w:r>
      <w:r w:rsidR="00AF3AAF" w:rsidRPr="00F141F5">
        <w:rPr>
          <w:rFonts w:ascii="Helvetica" w:hAnsi="Helvetica" w:cs="Helvetica"/>
          <w:sz w:val="20"/>
          <w:szCs w:val="20"/>
          <w:lang w:val="en-US"/>
        </w:rPr>
        <w:t xml:space="preserve"> </w:t>
      </w:r>
      <w:r w:rsidR="000061E5">
        <w:rPr>
          <w:rFonts w:ascii="Helvetica" w:hAnsi="Helvetica" w:cs="Helvetica"/>
          <w:sz w:val="20"/>
          <w:szCs w:val="20"/>
          <w:lang w:val="en-US"/>
        </w:rPr>
        <w:t>VB.Net</w:t>
      </w:r>
      <w:r>
        <w:rPr>
          <w:rFonts w:ascii="Helvetica" w:hAnsi="Helvetica" w:cs="Helvetica"/>
          <w:sz w:val="20"/>
          <w:szCs w:val="20"/>
          <w:lang w:val="en-US"/>
        </w:rPr>
        <w:tab/>
      </w:r>
      <w:r>
        <w:rPr>
          <w:rFonts w:ascii="Helvetica" w:hAnsi="Helvetica" w:cs="Helvetica"/>
          <w:sz w:val="20"/>
          <w:szCs w:val="20"/>
          <w:lang w:val="en-US"/>
        </w:rPr>
        <w:tab/>
      </w:r>
      <w:r>
        <w:rPr>
          <w:rFonts w:ascii="Helvetica" w:hAnsi="Helvetica" w:cs="Helvetica"/>
          <w:sz w:val="20"/>
          <w:szCs w:val="20"/>
          <w:lang w:val="en-US"/>
        </w:rPr>
        <w:tab/>
      </w:r>
      <w:r>
        <w:rPr>
          <w:rFonts w:ascii="Helvetica" w:hAnsi="Helvetica" w:cs="Helvetica"/>
          <w:sz w:val="20"/>
          <w:szCs w:val="20"/>
          <w:lang w:val="en-US"/>
        </w:rPr>
        <w:tab/>
      </w:r>
      <w:r>
        <w:rPr>
          <w:rFonts w:ascii="Helvetica" w:hAnsi="Helvetica" w:cs="Helvetica"/>
          <w:sz w:val="20"/>
          <w:szCs w:val="20"/>
          <w:lang w:val="en-US"/>
        </w:rPr>
        <w:tab/>
        <w:t>- Microsoft Windows forms</w:t>
      </w:r>
    </w:p>
    <w:p w14:paraId="20121361" w14:textId="5B9DD3E9" w:rsidR="00414647" w:rsidRDefault="005804CC" w:rsidP="00AF3AAF">
      <w:pPr>
        <w:keepLines/>
        <w:widowControl w:val="0"/>
        <w:rPr>
          <w:rFonts w:ascii="Helvetica" w:hAnsi="Helvetica" w:cs="Helvetica"/>
          <w:sz w:val="20"/>
          <w:szCs w:val="20"/>
          <w:lang w:val="en-US"/>
        </w:rPr>
      </w:pPr>
      <w:r>
        <w:rPr>
          <w:rFonts w:ascii="Helvetica" w:hAnsi="Helvetica" w:cs="Helvetica"/>
          <w:sz w:val="20"/>
          <w:szCs w:val="20"/>
          <w:lang w:val="en-US"/>
        </w:rPr>
        <w:t>- Crystal Reports</w:t>
      </w:r>
      <w:r w:rsidR="00CE546B">
        <w:rPr>
          <w:rFonts w:ascii="Helvetica" w:hAnsi="Helvetica" w:cs="Helvetica"/>
          <w:sz w:val="20"/>
          <w:szCs w:val="20"/>
          <w:lang w:val="en-US"/>
        </w:rPr>
        <w:t xml:space="preserve"> </w:t>
      </w:r>
      <w:r w:rsidR="00CE546B">
        <w:rPr>
          <w:rFonts w:ascii="Helvetica" w:hAnsi="Helvetica" w:cs="Helvetica"/>
          <w:sz w:val="20"/>
          <w:szCs w:val="20"/>
          <w:lang w:val="en-US"/>
        </w:rPr>
        <w:tab/>
      </w:r>
      <w:r w:rsidR="00CE546B">
        <w:rPr>
          <w:rFonts w:ascii="Helvetica" w:hAnsi="Helvetica" w:cs="Helvetica"/>
          <w:sz w:val="20"/>
          <w:szCs w:val="20"/>
          <w:lang w:val="en-US"/>
        </w:rPr>
        <w:tab/>
      </w:r>
      <w:r w:rsidR="00CE546B">
        <w:rPr>
          <w:rFonts w:ascii="Helvetica" w:hAnsi="Helvetica" w:cs="Helvetica"/>
          <w:sz w:val="20"/>
          <w:szCs w:val="20"/>
          <w:lang w:val="en-US"/>
        </w:rPr>
        <w:tab/>
      </w:r>
      <w:r w:rsidR="00CE546B">
        <w:rPr>
          <w:rFonts w:ascii="Helvetica" w:hAnsi="Helvetica" w:cs="Helvetica"/>
          <w:sz w:val="20"/>
          <w:szCs w:val="20"/>
          <w:lang w:val="en-US"/>
        </w:rPr>
        <w:tab/>
      </w:r>
      <w:r w:rsidR="00AF3AAF" w:rsidRPr="00F141F5">
        <w:rPr>
          <w:rFonts w:ascii="Helvetica" w:hAnsi="Helvetica" w:cs="Helvetica"/>
          <w:sz w:val="20"/>
          <w:szCs w:val="20"/>
          <w:lang w:val="en-US"/>
        </w:rPr>
        <w:t xml:space="preserve">- jQuery / JavaScript / Ajax </w:t>
      </w:r>
      <w:r w:rsidR="00AF3AAF" w:rsidRPr="00F141F5">
        <w:rPr>
          <w:rFonts w:ascii="Helvetica" w:hAnsi="Helvetica" w:cs="Helvetica"/>
          <w:sz w:val="20"/>
          <w:szCs w:val="20"/>
          <w:lang w:val="en-US"/>
        </w:rPr>
        <w:tab/>
      </w:r>
      <w:r w:rsidR="00AF3AAF" w:rsidRPr="00F141F5">
        <w:rPr>
          <w:rFonts w:ascii="Helvetica" w:hAnsi="Helvetica" w:cs="Helvetica"/>
          <w:sz w:val="20"/>
          <w:szCs w:val="20"/>
          <w:lang w:val="en-US"/>
        </w:rPr>
        <w:tab/>
      </w:r>
      <w:r w:rsidR="00AF3AAF" w:rsidRPr="00F141F5">
        <w:rPr>
          <w:rFonts w:ascii="Helvetica" w:hAnsi="Helvetica" w:cs="Helvetica"/>
          <w:sz w:val="20"/>
          <w:szCs w:val="20"/>
          <w:lang w:val="en-US"/>
        </w:rPr>
        <w:tab/>
      </w:r>
    </w:p>
    <w:p w14:paraId="707E45E1" w14:textId="756298BD" w:rsidR="00AF3AAF" w:rsidRPr="00F141F5" w:rsidRDefault="00AF3AAF" w:rsidP="00AF3AAF">
      <w:pPr>
        <w:keepLines/>
        <w:widowControl w:val="0"/>
        <w:rPr>
          <w:rFonts w:ascii="Helvetica" w:hAnsi="Helvetica" w:cs="Helvetica"/>
          <w:sz w:val="20"/>
          <w:szCs w:val="20"/>
        </w:rPr>
      </w:pPr>
      <w:r w:rsidRPr="00F141F5">
        <w:rPr>
          <w:rFonts w:ascii="Helvetica" w:hAnsi="Helvetica" w:cs="Helvetica"/>
          <w:sz w:val="20"/>
          <w:szCs w:val="20"/>
          <w:lang w:val="en-US"/>
        </w:rPr>
        <w:t>-</w:t>
      </w:r>
      <w:r w:rsidRPr="00F141F5">
        <w:rPr>
          <w:rFonts w:ascii="Helvetica" w:hAnsi="Helvetica" w:cs="Helvetica"/>
          <w:sz w:val="20"/>
          <w:szCs w:val="20"/>
        </w:rPr>
        <w:t xml:space="preserve"> ASP.</w:t>
      </w:r>
      <w:r w:rsidR="007B1C11" w:rsidRPr="00F141F5">
        <w:rPr>
          <w:rFonts w:ascii="Helvetica" w:hAnsi="Helvetica" w:cs="Helvetica"/>
          <w:sz w:val="20"/>
          <w:szCs w:val="20"/>
        </w:rPr>
        <w:t>N</w:t>
      </w:r>
      <w:r w:rsidRPr="00F141F5">
        <w:rPr>
          <w:rFonts w:ascii="Helvetica" w:hAnsi="Helvetica" w:cs="Helvetica"/>
          <w:sz w:val="20"/>
          <w:szCs w:val="20"/>
        </w:rPr>
        <w:t>et</w:t>
      </w:r>
      <w:r w:rsidRPr="00F141F5">
        <w:rPr>
          <w:rFonts w:ascii="Helvetica" w:hAnsi="Helvetica" w:cs="Helvetica"/>
          <w:sz w:val="20"/>
          <w:szCs w:val="20"/>
        </w:rPr>
        <w:tab/>
      </w:r>
      <w:r w:rsidRPr="00F141F5">
        <w:rPr>
          <w:rFonts w:ascii="Helvetica" w:hAnsi="Helvetica" w:cs="Helvetica"/>
          <w:sz w:val="20"/>
          <w:szCs w:val="20"/>
        </w:rPr>
        <w:tab/>
      </w:r>
      <w:r w:rsidRPr="00F141F5">
        <w:rPr>
          <w:rFonts w:ascii="Helvetica" w:hAnsi="Helvetica" w:cs="Helvetica"/>
          <w:sz w:val="20"/>
          <w:szCs w:val="20"/>
        </w:rPr>
        <w:tab/>
      </w:r>
      <w:r w:rsidRPr="00F141F5">
        <w:rPr>
          <w:rFonts w:ascii="Helvetica" w:hAnsi="Helvetica" w:cs="Helvetica"/>
          <w:sz w:val="20"/>
          <w:szCs w:val="20"/>
        </w:rPr>
        <w:tab/>
      </w:r>
      <w:r w:rsidR="00CE546B">
        <w:rPr>
          <w:rFonts w:ascii="Helvetica" w:hAnsi="Helvetica" w:cs="Helvetica"/>
          <w:sz w:val="20"/>
          <w:szCs w:val="20"/>
        </w:rPr>
        <w:tab/>
      </w:r>
      <w:r w:rsidRPr="00F141F5">
        <w:rPr>
          <w:rFonts w:ascii="Helvetica" w:hAnsi="Helvetica" w:cs="Helvetica"/>
          <w:sz w:val="20"/>
          <w:szCs w:val="20"/>
        </w:rPr>
        <w:t xml:space="preserve">- MVC </w:t>
      </w:r>
      <w:r w:rsidR="00414647">
        <w:rPr>
          <w:rFonts w:ascii="Helvetica" w:hAnsi="Helvetica" w:cs="Helvetica"/>
          <w:sz w:val="20"/>
          <w:szCs w:val="20"/>
        </w:rPr>
        <w:t>4</w:t>
      </w:r>
      <w:r w:rsidR="00D76ABC">
        <w:rPr>
          <w:rFonts w:ascii="Helvetica" w:hAnsi="Helvetica" w:cs="Helvetica"/>
          <w:sz w:val="20"/>
          <w:szCs w:val="20"/>
        </w:rPr>
        <w:t>.0-</w:t>
      </w:r>
      <w:r w:rsidR="00414647">
        <w:rPr>
          <w:rFonts w:ascii="Helvetica" w:hAnsi="Helvetica" w:cs="Helvetica"/>
          <w:sz w:val="20"/>
          <w:szCs w:val="20"/>
        </w:rPr>
        <w:t>5</w:t>
      </w:r>
      <w:r w:rsidRPr="00F141F5">
        <w:rPr>
          <w:rFonts w:ascii="Helvetica" w:hAnsi="Helvetica" w:cs="Helvetica"/>
          <w:sz w:val="20"/>
          <w:szCs w:val="20"/>
        </w:rPr>
        <w:t>.0</w:t>
      </w:r>
      <w:r w:rsidR="00057BB5" w:rsidRPr="00F141F5">
        <w:rPr>
          <w:rFonts w:ascii="Helvetica" w:hAnsi="Helvetica" w:cs="Helvetica"/>
          <w:sz w:val="20"/>
          <w:szCs w:val="20"/>
        </w:rPr>
        <w:t xml:space="preserve"> </w:t>
      </w:r>
    </w:p>
    <w:p w14:paraId="374BBA2E" w14:textId="77777777" w:rsidR="00AF3AAF" w:rsidRPr="00F141F5" w:rsidRDefault="00AF3AAF" w:rsidP="00AF3AAF">
      <w:pPr>
        <w:keepLines/>
        <w:widowControl w:val="0"/>
        <w:rPr>
          <w:rFonts w:ascii="Helvetica" w:hAnsi="Helvetica" w:cs="Helvetica"/>
          <w:sz w:val="20"/>
          <w:szCs w:val="20"/>
          <w:lang w:val="en-US"/>
        </w:rPr>
      </w:pPr>
      <w:r w:rsidRPr="00F141F5">
        <w:rPr>
          <w:rFonts w:ascii="Helvetica" w:hAnsi="Helvetica" w:cs="Helvetica"/>
          <w:sz w:val="20"/>
          <w:szCs w:val="20"/>
        </w:rPr>
        <w:t>- SQL server</w:t>
      </w:r>
      <w:r w:rsidR="001C70D3">
        <w:rPr>
          <w:rFonts w:ascii="Helvetica" w:hAnsi="Helvetica" w:cs="Helvetica"/>
          <w:sz w:val="20"/>
          <w:szCs w:val="20"/>
        </w:rPr>
        <w:t xml:space="preserve"> 2000- 20</w:t>
      </w:r>
      <w:r w:rsidR="0033592D">
        <w:rPr>
          <w:rFonts w:ascii="Helvetica" w:hAnsi="Helvetica" w:cs="Helvetica"/>
          <w:sz w:val="20"/>
          <w:szCs w:val="20"/>
        </w:rPr>
        <w:t>16</w:t>
      </w:r>
      <w:r w:rsidR="001C70D3">
        <w:rPr>
          <w:rFonts w:ascii="Helvetica" w:hAnsi="Helvetica" w:cs="Helvetica"/>
          <w:sz w:val="20"/>
          <w:szCs w:val="20"/>
        </w:rPr>
        <w:t>/ PLQ SQL/ T-SQL</w:t>
      </w:r>
      <w:r w:rsidR="001C70D3">
        <w:rPr>
          <w:rFonts w:ascii="Helvetica" w:hAnsi="Helvetica" w:cs="Helvetica"/>
          <w:sz w:val="20"/>
          <w:szCs w:val="20"/>
        </w:rPr>
        <w:tab/>
      </w:r>
      <w:r w:rsidRPr="00F141F5">
        <w:rPr>
          <w:rFonts w:ascii="Helvetica" w:hAnsi="Helvetica" w:cs="Helvetica"/>
          <w:sz w:val="20"/>
          <w:szCs w:val="20"/>
          <w:lang w:val="en-US"/>
        </w:rPr>
        <w:t>- Entity Framework</w:t>
      </w:r>
      <w:r w:rsidR="00BF2156" w:rsidRPr="00F141F5">
        <w:rPr>
          <w:rFonts w:ascii="Helvetica" w:hAnsi="Helvetica" w:cs="Helvetica"/>
          <w:sz w:val="20"/>
          <w:szCs w:val="20"/>
          <w:lang w:val="en-US"/>
        </w:rPr>
        <w:t xml:space="preserve"> / LINQ</w:t>
      </w:r>
    </w:p>
    <w:p w14:paraId="6F3250D9" w14:textId="72BF49DD" w:rsidR="00AF3AAF" w:rsidRPr="00F141F5" w:rsidRDefault="00AF3AAF" w:rsidP="00AF3AAF">
      <w:pPr>
        <w:keepLines/>
        <w:widowControl w:val="0"/>
        <w:rPr>
          <w:rFonts w:ascii="Helvetica" w:hAnsi="Helvetica" w:cs="Helvetica"/>
          <w:sz w:val="20"/>
          <w:szCs w:val="20"/>
        </w:rPr>
      </w:pPr>
      <w:r w:rsidRPr="00F141F5">
        <w:rPr>
          <w:rFonts w:ascii="Helvetica" w:hAnsi="Helvetica" w:cs="Helvetica"/>
          <w:sz w:val="20"/>
          <w:szCs w:val="20"/>
        </w:rPr>
        <w:t xml:space="preserve">- Agile / Scrum </w:t>
      </w:r>
      <w:r w:rsidRPr="00F141F5">
        <w:rPr>
          <w:rFonts w:ascii="Helvetica" w:hAnsi="Helvetica" w:cs="Helvetica"/>
          <w:sz w:val="20"/>
          <w:szCs w:val="20"/>
        </w:rPr>
        <w:tab/>
      </w:r>
      <w:r w:rsidRPr="00F141F5">
        <w:rPr>
          <w:rFonts w:ascii="Helvetica" w:hAnsi="Helvetica" w:cs="Helvetica"/>
          <w:sz w:val="20"/>
          <w:szCs w:val="20"/>
        </w:rPr>
        <w:tab/>
      </w:r>
      <w:r w:rsidRPr="00F141F5">
        <w:rPr>
          <w:rFonts w:ascii="Helvetica" w:hAnsi="Helvetica" w:cs="Helvetica"/>
          <w:sz w:val="20"/>
          <w:szCs w:val="20"/>
        </w:rPr>
        <w:tab/>
      </w:r>
      <w:r w:rsidR="006A3B8C">
        <w:rPr>
          <w:rFonts w:ascii="Helvetica" w:hAnsi="Helvetica" w:cs="Helvetica"/>
          <w:sz w:val="20"/>
          <w:szCs w:val="20"/>
        </w:rPr>
        <w:tab/>
      </w:r>
      <w:r w:rsidR="006A3B8C">
        <w:rPr>
          <w:rFonts w:ascii="Helvetica" w:hAnsi="Helvetica" w:cs="Helvetica"/>
          <w:sz w:val="20"/>
          <w:szCs w:val="20"/>
        </w:rPr>
        <w:tab/>
      </w:r>
      <w:r w:rsidR="000E229E">
        <w:rPr>
          <w:rFonts w:ascii="Helvetica" w:hAnsi="Helvetica" w:cs="Helvetica"/>
          <w:sz w:val="20"/>
          <w:szCs w:val="20"/>
        </w:rPr>
        <w:t>-</w:t>
      </w:r>
      <w:r w:rsidR="00CE546B">
        <w:rPr>
          <w:rFonts w:ascii="Helvetica" w:hAnsi="Helvetica" w:cs="Helvetica"/>
          <w:sz w:val="20"/>
          <w:szCs w:val="20"/>
        </w:rPr>
        <w:t xml:space="preserve"> </w:t>
      </w:r>
      <w:r w:rsidR="000E229E">
        <w:rPr>
          <w:rFonts w:ascii="Helvetica" w:hAnsi="Helvetica" w:cs="Helvetica"/>
          <w:sz w:val="20"/>
          <w:szCs w:val="20"/>
        </w:rPr>
        <w:t xml:space="preserve">Angular </w:t>
      </w:r>
    </w:p>
    <w:p w14:paraId="78548260" w14:textId="1728276A" w:rsidR="009A6DBF" w:rsidRDefault="000E229E" w:rsidP="009A6DBF">
      <w:pPr>
        <w:keepLines/>
        <w:widowControl w:val="0"/>
        <w:rPr>
          <w:rFonts w:ascii="Helvetica" w:hAnsi="Helvetica" w:cs="Helvetica"/>
          <w:sz w:val="20"/>
          <w:szCs w:val="20"/>
        </w:rPr>
      </w:pPr>
      <w:r>
        <w:rPr>
          <w:rFonts w:ascii="Helvetica" w:hAnsi="Helvetica" w:cs="Helvetica"/>
          <w:sz w:val="20"/>
          <w:szCs w:val="20"/>
        </w:rPr>
        <w:t>-</w:t>
      </w:r>
      <w:r w:rsidR="00A44B31">
        <w:rPr>
          <w:rFonts w:ascii="Helvetica" w:hAnsi="Helvetica" w:cs="Helvetica"/>
          <w:sz w:val="20"/>
          <w:szCs w:val="20"/>
        </w:rPr>
        <w:t xml:space="preserve"> </w:t>
      </w:r>
      <w:r>
        <w:rPr>
          <w:rFonts w:ascii="Helvetica" w:hAnsi="Helvetica" w:cs="Helvetica"/>
          <w:sz w:val="20"/>
          <w:szCs w:val="20"/>
        </w:rPr>
        <w:t>Bootstrap</w:t>
      </w:r>
      <w:r w:rsidR="005C4FE5">
        <w:rPr>
          <w:rFonts w:ascii="Helvetica" w:hAnsi="Helvetica" w:cs="Helvetica"/>
          <w:sz w:val="20"/>
          <w:szCs w:val="20"/>
        </w:rPr>
        <w:tab/>
      </w:r>
      <w:r w:rsidR="005C4FE5">
        <w:rPr>
          <w:rFonts w:ascii="Helvetica" w:hAnsi="Helvetica" w:cs="Helvetica"/>
          <w:sz w:val="20"/>
          <w:szCs w:val="20"/>
        </w:rPr>
        <w:tab/>
      </w:r>
      <w:r w:rsidR="005C4FE5">
        <w:rPr>
          <w:rFonts w:ascii="Helvetica" w:hAnsi="Helvetica" w:cs="Helvetica"/>
          <w:sz w:val="20"/>
          <w:szCs w:val="20"/>
        </w:rPr>
        <w:tab/>
      </w:r>
      <w:r w:rsidR="005C4FE5">
        <w:rPr>
          <w:rFonts w:ascii="Helvetica" w:hAnsi="Helvetica" w:cs="Helvetica"/>
          <w:sz w:val="20"/>
          <w:szCs w:val="20"/>
        </w:rPr>
        <w:tab/>
      </w:r>
      <w:r w:rsidR="005C4FE5">
        <w:rPr>
          <w:rFonts w:ascii="Helvetica" w:hAnsi="Helvetica" w:cs="Helvetica"/>
          <w:sz w:val="20"/>
          <w:szCs w:val="20"/>
        </w:rPr>
        <w:tab/>
      </w:r>
      <w:r w:rsidR="00A97C3E">
        <w:rPr>
          <w:rFonts w:ascii="Helvetica" w:hAnsi="Helvetica" w:cs="Helvetica"/>
          <w:sz w:val="20"/>
          <w:szCs w:val="20"/>
        </w:rPr>
        <w:t>-</w:t>
      </w:r>
      <w:r w:rsidR="00CE546B">
        <w:rPr>
          <w:rFonts w:ascii="Helvetica" w:hAnsi="Helvetica" w:cs="Helvetica"/>
          <w:sz w:val="20"/>
          <w:szCs w:val="20"/>
        </w:rPr>
        <w:t xml:space="preserve"> </w:t>
      </w:r>
      <w:r w:rsidR="00A97C3E">
        <w:rPr>
          <w:rFonts w:ascii="Helvetica" w:hAnsi="Helvetica" w:cs="Helvetica"/>
          <w:sz w:val="20"/>
          <w:szCs w:val="20"/>
        </w:rPr>
        <w:t>WPF</w:t>
      </w:r>
    </w:p>
    <w:p w14:paraId="5D1A8C4B" w14:textId="77777777" w:rsidR="009D3D58" w:rsidRPr="009A6DBF" w:rsidRDefault="009D3D58" w:rsidP="009A6DBF">
      <w:pPr>
        <w:keepLines/>
        <w:widowControl w:val="0"/>
        <w:rPr>
          <w:rFonts w:ascii="Helvetica" w:hAnsi="Helvetica" w:cs="Helvetica"/>
          <w:sz w:val="20"/>
          <w:szCs w:val="20"/>
          <w:lang w:val="en-US"/>
        </w:rPr>
      </w:pPr>
    </w:p>
    <w:p w14:paraId="720B0836" w14:textId="77777777" w:rsidR="00C465FC" w:rsidRPr="00F141F5" w:rsidRDefault="00C465FC" w:rsidP="009A6DBF">
      <w:pPr>
        <w:pStyle w:val="BodyText"/>
        <w:rPr>
          <w:rFonts w:ascii="Helvetica" w:hAnsi="Helvetica"/>
          <w:sz w:val="20"/>
          <w:szCs w:val="20"/>
          <w:lang w:val="en-US"/>
        </w:rPr>
      </w:pPr>
    </w:p>
    <w:p w14:paraId="2C46E2C0" w14:textId="77777777" w:rsidR="00CE232F" w:rsidRPr="007740E6" w:rsidRDefault="00CE232F" w:rsidP="005D4975">
      <w:pPr>
        <w:pStyle w:val="Heading5"/>
        <w:ind w:left="708" w:hanging="708"/>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pPr>
      <w:bookmarkStart w:id="0" w:name="more"/>
      <w:bookmarkEnd w:id="0"/>
    </w:p>
    <w:p w14:paraId="36759F37" w14:textId="77777777" w:rsidR="005D4975" w:rsidRPr="007740E6" w:rsidRDefault="005D4975" w:rsidP="005D4975">
      <w:pPr>
        <w:pStyle w:val="Heading5"/>
        <w:ind w:left="708" w:hanging="708"/>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 xml:space="preserve">EDUCATION AND QUALIFICATION </w:t>
      </w:r>
    </w:p>
    <w:p w14:paraId="5969D50C" w14:textId="77777777" w:rsidR="005D4975" w:rsidRPr="00F141F5" w:rsidRDefault="005D4975" w:rsidP="005D4975">
      <w:pPr>
        <w:pStyle w:val="BodyText"/>
        <w:rPr>
          <w:rFonts w:ascii="Helvetica" w:hAnsi="Helvetica" w:cs="Helvetica"/>
          <w:sz w:val="20"/>
          <w:szCs w:val="20"/>
          <w:lang w:val="en-US"/>
        </w:rPr>
      </w:pPr>
    </w:p>
    <w:p w14:paraId="4C1F25EB" w14:textId="77777777" w:rsidR="005D4975" w:rsidRPr="009A6DBF" w:rsidRDefault="005D4975" w:rsidP="009A6DBF">
      <w:pPr>
        <w:jc w:val="both"/>
        <w:rPr>
          <w:rFonts w:ascii="Helvetica" w:hAnsi="Helvetica" w:cs="Helvetica"/>
          <w:sz w:val="20"/>
          <w:szCs w:val="20"/>
          <w:lang w:val="en-US"/>
        </w:rPr>
      </w:pPr>
      <w:r w:rsidRPr="00F141F5">
        <w:rPr>
          <w:rFonts w:ascii="Helvetica" w:hAnsi="Helvetica" w:cs="Helvetica"/>
          <w:b/>
          <w:sz w:val="20"/>
          <w:szCs w:val="20"/>
          <w:lang w:val="en-US"/>
        </w:rPr>
        <w:t>Master Degree in Computer Science</w:t>
      </w:r>
      <w:r w:rsidRPr="00F141F5">
        <w:rPr>
          <w:rFonts w:ascii="Helvetica" w:hAnsi="Helvetica" w:cs="Helvetica"/>
          <w:b/>
          <w:sz w:val="20"/>
          <w:szCs w:val="20"/>
          <w:lang w:val="en-US"/>
        </w:rPr>
        <w:tab/>
      </w:r>
      <w:r>
        <w:rPr>
          <w:rFonts w:ascii="Helvetica" w:hAnsi="Helvetica" w:cs="Helvetica"/>
          <w:b/>
          <w:sz w:val="20"/>
          <w:szCs w:val="20"/>
          <w:lang w:val="en-US"/>
        </w:rPr>
        <w:tab/>
      </w:r>
      <w:r w:rsidR="001E5DC7">
        <w:rPr>
          <w:rFonts w:ascii="Helvetica" w:hAnsi="Helvetica" w:cs="Helvetica"/>
          <w:b/>
          <w:sz w:val="20"/>
          <w:szCs w:val="20"/>
          <w:lang w:val="en-US"/>
        </w:rPr>
        <w:tab/>
      </w:r>
      <w:r>
        <w:rPr>
          <w:rFonts w:ascii="Helvetica" w:hAnsi="Helvetica" w:cs="Helvetica"/>
          <w:b/>
          <w:sz w:val="20"/>
          <w:szCs w:val="20"/>
          <w:lang w:val="en-US"/>
        </w:rPr>
        <w:t>International Islamic University</w:t>
      </w:r>
      <w:r>
        <w:rPr>
          <w:rFonts w:ascii="Helvetica" w:hAnsi="Helvetica" w:cs="Helvetica"/>
          <w:b/>
          <w:sz w:val="20"/>
          <w:szCs w:val="20"/>
          <w:lang w:val="en-US"/>
        </w:rPr>
        <w:tab/>
      </w:r>
      <w:r w:rsidR="001E5DC7">
        <w:rPr>
          <w:rFonts w:ascii="Helvetica" w:hAnsi="Helvetica" w:cs="Helvetica"/>
          <w:b/>
          <w:sz w:val="20"/>
          <w:szCs w:val="20"/>
          <w:lang w:val="en-US"/>
        </w:rPr>
        <w:tab/>
      </w:r>
      <w:r w:rsidRPr="00F141F5">
        <w:rPr>
          <w:rFonts w:ascii="Helvetica" w:hAnsi="Helvetica" w:cs="Helvetica"/>
          <w:b/>
          <w:sz w:val="20"/>
          <w:szCs w:val="20"/>
          <w:lang w:val="en-US"/>
        </w:rPr>
        <w:t xml:space="preserve"> </w:t>
      </w:r>
      <w:r w:rsidRPr="00F141F5">
        <w:rPr>
          <w:rFonts w:ascii="Helvetica" w:hAnsi="Helvetica" w:cs="Helvetica"/>
          <w:color w:val="262626"/>
          <w:sz w:val="20"/>
          <w:szCs w:val="20"/>
          <w:lang w:val="en-US"/>
        </w:rPr>
        <w:t>Major</w:t>
      </w:r>
      <w:r w:rsidRPr="00F141F5">
        <w:rPr>
          <w:rFonts w:ascii="Helvetica" w:hAnsi="Helvetica" w:cs="Helvetica"/>
          <w:sz w:val="20"/>
          <w:szCs w:val="20"/>
          <w:lang w:val="en-US"/>
        </w:rPr>
        <w:t>:</w:t>
      </w:r>
      <w:r w:rsidRPr="00F141F5">
        <w:rPr>
          <w:rFonts w:ascii="Helvetica" w:hAnsi="Helvetica" w:cs="Helvetica"/>
          <w:b/>
          <w:color w:val="262626"/>
          <w:sz w:val="20"/>
          <w:szCs w:val="20"/>
          <w:lang w:val="en-US"/>
        </w:rPr>
        <w:t xml:space="preserve"> </w:t>
      </w:r>
      <w:r w:rsidRPr="00F141F5">
        <w:rPr>
          <w:rFonts w:ascii="Helvetica" w:hAnsi="Helvetica" w:cs="Helvetica"/>
          <w:sz w:val="20"/>
          <w:szCs w:val="20"/>
          <w:lang w:val="en-US"/>
        </w:rPr>
        <w:t>"Software Engineering”</w:t>
      </w:r>
      <w:r w:rsidR="00202650">
        <w:rPr>
          <w:rFonts w:ascii="Helvetica" w:hAnsi="Helvetica" w:cs="Helvetica"/>
          <w:sz w:val="20"/>
          <w:szCs w:val="20"/>
          <w:lang w:val="en-US"/>
        </w:rPr>
        <w:t xml:space="preserve"> And "Networks"</w:t>
      </w:r>
      <w:r w:rsidRPr="00F141F5">
        <w:rPr>
          <w:rFonts w:ascii="Helvetica" w:hAnsi="Helvetica" w:cs="Helvetica"/>
          <w:sz w:val="20"/>
          <w:szCs w:val="20"/>
          <w:lang w:val="en-US"/>
        </w:rPr>
        <w:tab/>
      </w:r>
      <w:r w:rsidRPr="00F141F5">
        <w:rPr>
          <w:rFonts w:ascii="Helvetica" w:hAnsi="Helvetica" w:cs="Helvetica"/>
          <w:sz w:val="20"/>
          <w:szCs w:val="20"/>
          <w:lang w:val="en-US"/>
        </w:rPr>
        <w:tab/>
      </w:r>
      <w:r w:rsidR="0032793A">
        <w:rPr>
          <w:rFonts w:ascii="Helvetica" w:hAnsi="Helvetica" w:cs="Helvetica"/>
          <w:sz w:val="20"/>
          <w:szCs w:val="20"/>
          <w:lang w:val="en-US"/>
        </w:rPr>
        <w:t>Completed Year 2006</w:t>
      </w:r>
    </w:p>
    <w:p w14:paraId="61FE8C2D" w14:textId="77777777" w:rsidR="00F938AB" w:rsidRDefault="00F938AB" w:rsidP="005D4975">
      <w:pPr>
        <w:numPr>
          <w:ilvl w:val="0"/>
          <w:numId w:val="1"/>
        </w:numPr>
        <w:jc w:val="both"/>
        <w:rPr>
          <w:rFonts w:ascii="Helvetica" w:hAnsi="Helvetica" w:cs="Helvetica"/>
          <w:b/>
          <w:sz w:val="20"/>
          <w:szCs w:val="20"/>
          <w:lang w:val="en-US"/>
        </w:rPr>
      </w:pPr>
    </w:p>
    <w:p w14:paraId="7D547216" w14:textId="77777777" w:rsidR="005D4975" w:rsidRPr="00F141F5" w:rsidRDefault="005D4975" w:rsidP="005D4975">
      <w:pPr>
        <w:numPr>
          <w:ilvl w:val="0"/>
          <w:numId w:val="1"/>
        </w:numPr>
        <w:jc w:val="both"/>
        <w:rPr>
          <w:rFonts w:ascii="Helvetica" w:hAnsi="Helvetica" w:cs="Helvetica"/>
          <w:b/>
          <w:sz w:val="20"/>
          <w:szCs w:val="20"/>
          <w:lang w:val="en-US"/>
        </w:rPr>
      </w:pPr>
      <w:r w:rsidRPr="00F141F5">
        <w:rPr>
          <w:rFonts w:ascii="Helvetica" w:hAnsi="Helvetica" w:cs="Helvetica"/>
          <w:b/>
          <w:sz w:val="20"/>
          <w:szCs w:val="20"/>
          <w:lang w:val="en-US"/>
        </w:rPr>
        <w:t>Microsoft Certified Solution Developer (MCSD: Web Applications)</w:t>
      </w:r>
      <w:r w:rsidRPr="00F141F5">
        <w:rPr>
          <w:rFonts w:ascii="Helvetica" w:hAnsi="Helvetica" w:cs="Helvetica"/>
          <w:b/>
          <w:sz w:val="20"/>
          <w:szCs w:val="20"/>
          <w:lang w:val="en-US"/>
        </w:rPr>
        <w:tab/>
      </w:r>
      <w:r w:rsidRPr="00F141F5">
        <w:rPr>
          <w:rFonts w:ascii="Helvetica" w:hAnsi="Helvetica" w:cs="Helvetica"/>
          <w:b/>
          <w:sz w:val="20"/>
          <w:szCs w:val="20"/>
          <w:lang w:val="en-US"/>
        </w:rPr>
        <w:tab/>
      </w:r>
      <w:r w:rsidRPr="00F141F5">
        <w:rPr>
          <w:rFonts w:ascii="Helvetica" w:hAnsi="Helvetica" w:cs="Helvetica"/>
          <w:b/>
          <w:sz w:val="20"/>
          <w:szCs w:val="20"/>
          <w:lang w:val="en-US"/>
        </w:rPr>
        <w:tab/>
      </w:r>
      <w:r w:rsidRPr="00F141F5">
        <w:rPr>
          <w:rFonts w:ascii="Helvetica" w:hAnsi="Helvetica" w:cs="Helvetica"/>
          <w:b/>
          <w:sz w:val="20"/>
          <w:szCs w:val="20"/>
          <w:lang w:val="en-US"/>
        </w:rPr>
        <w:tab/>
        <w:t xml:space="preserve"> </w:t>
      </w:r>
    </w:p>
    <w:p w14:paraId="2BA9AABB" w14:textId="77777777" w:rsidR="00F54498" w:rsidRDefault="00F54498" w:rsidP="00F54498">
      <w:pPr>
        <w:jc w:val="both"/>
        <w:rPr>
          <w:rFonts w:ascii="Helvetica" w:hAnsi="Helvetica" w:cs="Helvetica"/>
          <w:color w:val="262626"/>
          <w:sz w:val="20"/>
          <w:szCs w:val="20"/>
          <w:lang w:val="en-US"/>
        </w:rPr>
      </w:pPr>
    </w:p>
    <w:p w14:paraId="2707A1C6" w14:textId="77777777" w:rsidR="005D4975" w:rsidRPr="00F141F5" w:rsidRDefault="005D4975" w:rsidP="005D4975">
      <w:pPr>
        <w:ind w:left="360"/>
        <w:jc w:val="both"/>
        <w:rPr>
          <w:rFonts w:ascii="Helvetica" w:hAnsi="Helvetica" w:cs="Helvetica"/>
          <w:color w:val="262626"/>
          <w:sz w:val="20"/>
          <w:szCs w:val="20"/>
          <w:lang w:val="en-US"/>
        </w:rPr>
      </w:pPr>
      <w:r w:rsidRPr="00F141F5">
        <w:rPr>
          <w:rFonts w:ascii="Helvetica" w:hAnsi="Helvetica" w:cs="Helvetica"/>
          <w:color w:val="262626"/>
          <w:sz w:val="20"/>
          <w:szCs w:val="20"/>
          <w:lang w:val="en-US"/>
        </w:rPr>
        <w:t>MCP: Programming in HTML5 with JavaScript and CSS3</w:t>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p>
    <w:p w14:paraId="6AD5FA99" w14:textId="77777777" w:rsidR="005D4975" w:rsidRPr="00F141F5" w:rsidRDefault="005D4975" w:rsidP="005D4975">
      <w:pPr>
        <w:ind w:left="360"/>
        <w:jc w:val="both"/>
        <w:rPr>
          <w:rFonts w:ascii="Helvetica" w:hAnsi="Helvetica" w:cs="Helvetica"/>
          <w:color w:val="262626"/>
          <w:sz w:val="20"/>
          <w:szCs w:val="20"/>
          <w:lang w:val="en-US"/>
        </w:rPr>
      </w:pPr>
      <w:r w:rsidRPr="00F141F5">
        <w:rPr>
          <w:rFonts w:ascii="Helvetica" w:hAnsi="Helvetica" w:cs="Helvetica"/>
          <w:color w:val="262626"/>
          <w:sz w:val="20"/>
          <w:szCs w:val="20"/>
          <w:lang w:val="en-US"/>
        </w:rPr>
        <w:t>MCP: Developing ASP.NET MVC 4 Web Applications</w:t>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p>
    <w:p w14:paraId="2DFBBF56" w14:textId="77777777" w:rsidR="005D4975" w:rsidRDefault="005D4975" w:rsidP="005D4975">
      <w:pPr>
        <w:ind w:left="360"/>
        <w:jc w:val="both"/>
        <w:rPr>
          <w:rFonts w:ascii="Helvetica" w:hAnsi="Helvetica" w:cs="Helvetica"/>
          <w:color w:val="262626"/>
          <w:sz w:val="20"/>
          <w:szCs w:val="20"/>
          <w:lang w:val="en-US"/>
        </w:rPr>
      </w:pPr>
      <w:r w:rsidRPr="00F141F5">
        <w:rPr>
          <w:rFonts w:ascii="Helvetica" w:hAnsi="Helvetica" w:cs="Helvetica"/>
          <w:color w:val="262626"/>
          <w:sz w:val="20"/>
          <w:szCs w:val="20"/>
          <w:lang w:val="en-US"/>
        </w:rPr>
        <w:t>MCP: Developing Windows Azure and Web Services</w:t>
      </w:r>
    </w:p>
    <w:p w14:paraId="2DE8148B" w14:textId="77777777" w:rsidR="005D4975" w:rsidRPr="007740E6" w:rsidRDefault="005D497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3B68EB38" w14:textId="77777777" w:rsidR="00F938AB" w:rsidRPr="007740E6" w:rsidRDefault="00F938AB"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43148B33" w14:textId="77777777" w:rsidR="00F938AB" w:rsidRPr="007740E6" w:rsidRDefault="00F938AB"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32836CC4" w14:textId="77777777" w:rsidR="00D921A5" w:rsidRPr="007740E6" w:rsidRDefault="00D921A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CAREER SUMMARY</w:t>
      </w:r>
    </w:p>
    <w:p w14:paraId="3EEA29D0" w14:textId="0CDCA6E7" w:rsidR="005C78F6" w:rsidRPr="005C4FE5" w:rsidRDefault="005C78F6" w:rsidP="005C78F6">
      <w:pPr>
        <w:pStyle w:val="Heading5"/>
        <w:numPr>
          <w:ilvl w:val="8"/>
          <w:numId w:val="1"/>
        </w:numPr>
        <w:spacing w:before="60"/>
        <w:rPr>
          <w:rFonts w:ascii="Helvetica" w:hAnsi="Helvetica" w:cs="Helvetica"/>
          <w:bCs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Pr>
          <w:rFonts w:ascii="Helvetica" w:hAnsi="Helvetica" w:cs="Helvetica"/>
          <w:b w:val="0"/>
          <w:sz w:val="20"/>
          <w:szCs w:val="20"/>
          <w:lang w:val="en-US"/>
        </w:rPr>
        <w:t>Macrosoft Inc.</w:t>
      </w:r>
      <w:r>
        <w:rPr>
          <w:rFonts w:ascii="Helvetica" w:hAnsi="Helvetica" w:cs="Helvetica"/>
          <w:b w:val="0"/>
          <w:sz w:val="20"/>
          <w:szCs w:val="20"/>
          <w:lang w:val="en-US"/>
        </w:rPr>
        <w:tab/>
      </w:r>
      <w:r>
        <w:rPr>
          <w:rFonts w:ascii="Helvetica" w:hAnsi="Helvetica" w:cs="Helvetica"/>
          <w:b w:val="0"/>
          <w:sz w:val="20"/>
          <w:szCs w:val="20"/>
          <w:lang w:val="en-US"/>
        </w:rPr>
        <w:tab/>
      </w:r>
      <w:r>
        <w:rPr>
          <w:rFonts w:ascii="Helvetica" w:hAnsi="Helvetica" w:cs="Helvetica"/>
          <w:b w:val="0"/>
          <w:sz w:val="20"/>
          <w:szCs w:val="20"/>
          <w:lang w:val="en-US"/>
        </w:rPr>
        <w:tab/>
      </w:r>
      <w:r>
        <w:rPr>
          <w:rFonts w:ascii="Helvetica" w:hAnsi="Helvetica" w:cs="Helvetica"/>
          <w:b w:val="0"/>
          <w:sz w:val="20"/>
          <w:szCs w:val="20"/>
          <w:lang w:val="en-US"/>
        </w:rPr>
        <w:tab/>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TITLE:</w:t>
      </w:r>
      <w:r w:rsidRPr="00F141F5">
        <w:rPr>
          <w:rFonts w:ascii="Helvetica" w:hAnsi="Helvetica" w:cs="Helvetica"/>
          <w:sz w:val="20"/>
          <w:szCs w:val="20"/>
          <w:lang w:val="en-US"/>
        </w:rPr>
        <w:t xml:space="preserve"> </w:t>
      </w:r>
      <w:r>
        <w:rPr>
          <w:rFonts w:ascii="Helvetica" w:hAnsi="Helvetica" w:cs="Helvetica"/>
          <w:b w:val="0"/>
          <w:sz w:val="20"/>
          <w:szCs w:val="20"/>
          <w:lang w:val="en-US"/>
        </w:rPr>
        <w:t>Senior Software Engineer</w:t>
      </w:r>
    </w:p>
    <w:p w14:paraId="3852DEDD" w14:textId="52DE28AC" w:rsidR="005C78F6" w:rsidRPr="00F141F5" w:rsidRDefault="005C78F6" w:rsidP="005C78F6">
      <w:pPr>
        <w:pStyle w:val="Heading5"/>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F141F5">
        <w:rPr>
          <w:rFonts w:ascii="Helvetica" w:hAnsi="Helvetica" w:cs="Helvetica"/>
          <w:sz w:val="20"/>
          <w:szCs w:val="20"/>
          <w:lang w:val="en-US"/>
        </w:rPr>
        <w:t xml:space="preserve"> </w:t>
      </w:r>
      <w:r>
        <w:rPr>
          <w:rFonts w:ascii="Helvetica" w:hAnsi="Helvetica" w:cs="Helvetica"/>
          <w:b w:val="0"/>
          <w:sz w:val="20"/>
          <w:szCs w:val="20"/>
          <w:lang w:val="en-US"/>
        </w:rPr>
        <w:t xml:space="preserve">January </w:t>
      </w:r>
      <w:r w:rsidRPr="00F141F5">
        <w:rPr>
          <w:rFonts w:ascii="Helvetica" w:hAnsi="Helvetica" w:cs="Helvetica"/>
          <w:b w:val="0"/>
          <w:sz w:val="20"/>
          <w:szCs w:val="20"/>
          <w:lang w:val="en-US"/>
        </w:rPr>
        <w:t>20</w:t>
      </w:r>
      <w:r>
        <w:rPr>
          <w:rFonts w:ascii="Helvetica" w:hAnsi="Helvetica" w:cs="Helvetica"/>
          <w:b w:val="0"/>
          <w:sz w:val="20"/>
          <w:szCs w:val="20"/>
          <w:lang w:val="en-US"/>
        </w:rPr>
        <w:t>23</w:t>
      </w:r>
      <w:r w:rsidRPr="00F141F5">
        <w:rPr>
          <w:rFonts w:ascii="Helvetica" w:hAnsi="Helvetica" w:cs="Helvetica"/>
          <w:b w:val="0"/>
          <w:sz w:val="20"/>
          <w:szCs w:val="20"/>
          <w:lang w:val="en-US"/>
        </w:rPr>
        <w:t xml:space="preserve"> / </w:t>
      </w:r>
      <w:r>
        <w:rPr>
          <w:rFonts w:ascii="Helvetica" w:hAnsi="Helvetica" w:cs="Helvetica"/>
          <w:b w:val="0"/>
          <w:sz w:val="20"/>
          <w:szCs w:val="20"/>
          <w:lang w:val="en-US"/>
        </w:rPr>
        <w:t>Present</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Pr>
          <w:rFonts w:ascii="Helvetica" w:hAnsi="Helvetica" w:cs="Helvetica"/>
          <w:b w:val="0"/>
          <w:sz w:val="20"/>
          <w:szCs w:val="20"/>
          <w:lang w:val="en-US"/>
        </w:rPr>
        <w:tab/>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F141F5">
        <w:rPr>
          <w:rFonts w:ascii="Helvetica" w:hAnsi="Helvetica" w:cs="Helvetica"/>
          <w:sz w:val="20"/>
          <w:szCs w:val="20"/>
          <w:lang w:val="en-US"/>
        </w:rPr>
        <w:t xml:space="preserve"> </w:t>
      </w:r>
      <w:r w:rsidRPr="00F141F5">
        <w:rPr>
          <w:rFonts w:ascii="Helvetica" w:hAnsi="Helvetica" w:cs="Helvetica"/>
          <w:b w:val="0"/>
          <w:sz w:val="20"/>
          <w:szCs w:val="20"/>
          <w:lang w:val="en-US"/>
        </w:rPr>
        <w:t>Permanent</w:t>
      </w:r>
    </w:p>
    <w:p w14:paraId="5E3C9701" w14:textId="12C04198" w:rsidR="005C78F6" w:rsidRDefault="005C78F6" w:rsidP="005C78F6">
      <w:pPr>
        <w:rPr>
          <w:rFonts w:ascii="Helvetica" w:hAnsi="Helvetica" w:cs="Helvetica"/>
          <w:bCs/>
          <w:color w:val="008080"/>
          <w:sz w:val="20"/>
          <w:szCs w:val="20"/>
          <w:lang w:val="en-US"/>
        </w:rPr>
      </w:pPr>
      <w:r w:rsidRPr="007740E6">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t>Client:</w:t>
      </w:r>
      <w:r>
        <w:rPr>
          <w:rFonts w:ascii="Helvetica" w:hAnsi="Helvetica" w:cs="Helvetica"/>
          <w:bCs/>
          <w:color w:val="008080"/>
          <w:sz w:val="20"/>
          <w:szCs w:val="20"/>
          <w:lang w:val="en-US"/>
        </w:rPr>
        <w:t xml:space="preserve"> Surepoint   January 2023- March 2024</w:t>
      </w:r>
    </w:p>
    <w:p w14:paraId="6219E4B7" w14:textId="77777777" w:rsidR="005C78F6" w:rsidRDefault="005C78F6" w:rsidP="005C78F6">
      <w:pPr>
        <w:rPr>
          <w:rFonts w:ascii="Helvetica" w:hAnsi="Helvetica" w:cs="Helvetica"/>
          <w:bCs/>
          <w:color w:val="008080"/>
          <w:sz w:val="20"/>
          <w:szCs w:val="20"/>
          <w:lang w:val="en-US"/>
        </w:rPr>
      </w:pPr>
    </w:p>
    <w:p w14:paraId="5579EF95" w14:textId="74A11119" w:rsidR="005C78F6" w:rsidRDefault="005C78F6" w:rsidP="005C78F6">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Key Role / Responsibilities &amp; Technologies: </w:t>
      </w:r>
    </w:p>
    <w:p w14:paraId="41E90863" w14:textId="77777777" w:rsidR="005C78F6" w:rsidRPr="00F141F5" w:rsidRDefault="005C78F6" w:rsidP="005C78F6">
      <w:pPr>
        <w:rPr>
          <w:rFonts w:ascii="Helvetica" w:hAnsi="Helvetica" w:cs="Helvetica"/>
          <w:bCs/>
          <w:color w:val="008080"/>
          <w:sz w:val="20"/>
          <w:szCs w:val="20"/>
          <w:lang w:val="en-US"/>
        </w:rPr>
      </w:pPr>
    </w:p>
    <w:p w14:paraId="23F38EF7" w14:textId="1E8114BC" w:rsidR="005C78F6" w:rsidRPr="00EC7917" w:rsidRDefault="005C78F6" w:rsidP="005C78F6">
      <w:pPr>
        <w:numPr>
          <w:ilvl w:val="0"/>
          <w:numId w:val="35"/>
        </w:numPr>
        <w:suppressAutoHyphens w:val="0"/>
        <w:rPr>
          <w:rFonts w:ascii="Helvetica" w:hAnsi="Helvetica" w:cs="Helvetica"/>
          <w:bCs/>
          <w:sz w:val="20"/>
          <w:szCs w:val="18"/>
        </w:rPr>
      </w:pPr>
      <w:r>
        <w:rPr>
          <w:rFonts w:ascii="Helvetica" w:hAnsi="Helvetica" w:cs="Helvetica"/>
          <w:bCs/>
          <w:sz w:val="20"/>
          <w:szCs w:val="18"/>
        </w:rPr>
        <w:t>Software Integration and Migrations of their main product Coyote Analytics.</w:t>
      </w:r>
    </w:p>
    <w:p w14:paraId="51C05AC4" w14:textId="4F308FD5" w:rsidR="005C78F6" w:rsidRPr="00EC7917" w:rsidRDefault="005C78F6" w:rsidP="005C78F6">
      <w:pPr>
        <w:numPr>
          <w:ilvl w:val="0"/>
          <w:numId w:val="35"/>
        </w:numPr>
        <w:suppressAutoHyphens w:val="0"/>
        <w:rPr>
          <w:rFonts w:ascii="Helvetica" w:hAnsi="Helvetica" w:cs="Helvetica"/>
          <w:bCs/>
          <w:sz w:val="20"/>
          <w:szCs w:val="18"/>
        </w:rPr>
      </w:pPr>
      <w:r>
        <w:rPr>
          <w:rFonts w:ascii="Helvetica" w:hAnsi="Helvetica" w:cs="Helvetica"/>
          <w:bCs/>
          <w:sz w:val="20"/>
          <w:szCs w:val="18"/>
        </w:rPr>
        <w:t>Active Reports migrations from GrapeCity version 6 to ActiveReports 16</w:t>
      </w:r>
      <w:r w:rsidRPr="00EC7917">
        <w:rPr>
          <w:rFonts w:ascii="Helvetica" w:hAnsi="Helvetica" w:cs="Helvetica"/>
          <w:bCs/>
          <w:sz w:val="20"/>
          <w:szCs w:val="18"/>
        </w:rPr>
        <w:t>.</w:t>
      </w:r>
    </w:p>
    <w:p w14:paraId="5B670484" w14:textId="77777777" w:rsidR="005C78F6" w:rsidRDefault="005C78F6" w:rsidP="005C78F6">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organizatio</w:t>
      </w:r>
      <w:r>
        <w:rPr>
          <w:rFonts w:ascii="Helvetica" w:hAnsi="Helvetica" w:cs="Helvetica"/>
          <w:bCs/>
          <w:sz w:val="20"/>
          <w:szCs w:val="18"/>
        </w:rPr>
        <w:t>n level Coding standards for C#, Windows Forms</w:t>
      </w:r>
      <w:r w:rsidRPr="00EC7917">
        <w:rPr>
          <w:rFonts w:ascii="Helvetica" w:hAnsi="Helvetica" w:cs="Helvetica"/>
          <w:bCs/>
          <w:sz w:val="20"/>
          <w:szCs w:val="18"/>
        </w:rPr>
        <w:t>, ASP.NET and SQL Server</w:t>
      </w:r>
      <w:r>
        <w:rPr>
          <w:rFonts w:ascii="Helvetica" w:hAnsi="Helvetica" w:cs="Helvetica"/>
          <w:bCs/>
          <w:sz w:val="20"/>
          <w:szCs w:val="18"/>
        </w:rPr>
        <w:t>.</w:t>
      </w:r>
    </w:p>
    <w:p w14:paraId="1A252AB3" w14:textId="77777777" w:rsidR="005C78F6" w:rsidRPr="00EC7917" w:rsidRDefault="005C78F6" w:rsidP="005C78F6">
      <w:pPr>
        <w:numPr>
          <w:ilvl w:val="0"/>
          <w:numId w:val="35"/>
        </w:numPr>
        <w:suppressAutoHyphens w:val="0"/>
        <w:rPr>
          <w:rFonts w:ascii="Helvetica" w:hAnsi="Helvetica" w:cs="Helvetica"/>
          <w:bCs/>
          <w:sz w:val="20"/>
          <w:szCs w:val="18"/>
        </w:rPr>
      </w:pPr>
      <w:r>
        <w:rPr>
          <w:rFonts w:ascii="Helvetica" w:hAnsi="Helvetica" w:cs="Helvetica"/>
          <w:bCs/>
          <w:sz w:val="20"/>
          <w:szCs w:val="18"/>
        </w:rPr>
        <w:t xml:space="preserve">Perform DevOps in Azure, and manage Project Deliveries </w:t>
      </w:r>
    </w:p>
    <w:p w14:paraId="1EE3DA57" w14:textId="77777777" w:rsidR="005C78F6" w:rsidRPr="00EC7917" w:rsidRDefault="005C78F6" w:rsidP="005C78F6">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Assist team members in Dot Net development.</w:t>
      </w:r>
    </w:p>
    <w:p w14:paraId="263BEFC2" w14:textId="77777777" w:rsidR="005C78F6" w:rsidRDefault="005C78F6" w:rsidP="005C78F6">
      <w:pPr>
        <w:pStyle w:val="BodyText"/>
        <w:numPr>
          <w:ilvl w:val="0"/>
          <w:numId w:val="35"/>
        </w:numPr>
        <w:spacing w:line="276" w:lineRule="auto"/>
        <w:jc w:val="both"/>
        <w:rPr>
          <w:rFonts w:ascii="Helvetica" w:hAnsi="Helvetica" w:cs="Helvetica"/>
          <w:sz w:val="20"/>
          <w:szCs w:val="20"/>
          <w:lang w:val="en-US"/>
        </w:rPr>
      </w:pPr>
      <w:r w:rsidRPr="005C4FE5">
        <w:rPr>
          <w:rFonts w:ascii="Helvetica" w:hAnsi="Helvetica" w:cs="Helvetica"/>
          <w:sz w:val="20"/>
          <w:szCs w:val="20"/>
          <w:lang w:val="en-US"/>
        </w:rPr>
        <w:t xml:space="preserve">In this role I am using all Microsoft technologies using C#, Visual Studio 2019, </w:t>
      </w:r>
    </w:p>
    <w:p w14:paraId="6469A923" w14:textId="4F3D5733" w:rsidR="005C78F6" w:rsidRPr="00651DD5" w:rsidRDefault="005C78F6" w:rsidP="005C78F6">
      <w:pPr>
        <w:pStyle w:val="BodyText"/>
        <w:numPr>
          <w:ilvl w:val="0"/>
          <w:numId w:val="35"/>
        </w:numPr>
        <w:spacing w:line="276" w:lineRule="auto"/>
        <w:jc w:val="both"/>
        <w:rPr>
          <w:rFonts w:ascii="Helvetica" w:hAnsi="Helvetica" w:cs="Helvetica"/>
          <w:sz w:val="20"/>
          <w:szCs w:val="20"/>
          <w:lang w:val="en-US"/>
        </w:rPr>
      </w:pPr>
      <w:r w:rsidRPr="005C4FE5">
        <w:rPr>
          <w:rFonts w:ascii="Helvetica" w:hAnsi="Helvetica" w:cs="Helvetica"/>
          <w:sz w:val="20"/>
          <w:szCs w:val="20"/>
          <w:lang w:val="en-US"/>
        </w:rPr>
        <w:t>MS SQL Server</w:t>
      </w:r>
      <w:r>
        <w:rPr>
          <w:rFonts w:ascii="Helvetica" w:hAnsi="Helvetica" w:cs="Helvetica"/>
          <w:sz w:val="20"/>
          <w:szCs w:val="20"/>
          <w:lang w:val="en-US"/>
        </w:rPr>
        <w:t>,</w:t>
      </w:r>
      <w:r w:rsidRPr="005C4FE5">
        <w:rPr>
          <w:rFonts w:ascii="Helvetica" w:hAnsi="Helvetica" w:cs="Helvetica"/>
          <w:sz w:val="20"/>
          <w:szCs w:val="20"/>
          <w:lang w:val="en-US"/>
        </w:rPr>
        <w:t xml:space="preserve"> Web API</w:t>
      </w:r>
      <w:r>
        <w:rPr>
          <w:rFonts w:ascii="Helvetica" w:hAnsi="Helvetica" w:cs="Helvetica"/>
          <w:sz w:val="20"/>
          <w:szCs w:val="20"/>
          <w:lang w:val="en-US"/>
        </w:rPr>
        <w:t xml:space="preserve">, WPF </w:t>
      </w:r>
    </w:p>
    <w:p w14:paraId="448A7E61" w14:textId="77777777" w:rsidR="005C78F6" w:rsidRPr="007740E6" w:rsidRDefault="005C78F6" w:rsidP="005C78F6">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76F075CA" w14:textId="77777777" w:rsidR="005C4FE5" w:rsidRPr="007740E6" w:rsidRDefault="005C4FE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01E3B761" w14:textId="77777777" w:rsidR="005C4FE5" w:rsidRDefault="005C4FE5" w:rsidP="005C4FE5">
      <w:pPr>
        <w:pStyle w:val="Heading5"/>
        <w:numPr>
          <w:ilvl w:val="8"/>
          <w:numId w:val="1"/>
        </w:numPr>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Pr>
          <w:rFonts w:ascii="Helvetica" w:hAnsi="Helvetica" w:cs="Helvetica"/>
          <w:b w:val="0"/>
          <w:sz w:val="20"/>
          <w:szCs w:val="20"/>
          <w:lang w:val="en-US"/>
        </w:rPr>
        <w:t>Khaleef Technologies</w:t>
      </w:r>
      <w:r>
        <w:rPr>
          <w:rFonts w:ascii="Helvetica" w:hAnsi="Helvetica" w:cs="Helvetica"/>
          <w:b w:val="0"/>
          <w:sz w:val="20"/>
          <w:szCs w:val="20"/>
          <w:lang w:val="en-US"/>
        </w:rPr>
        <w:tab/>
      </w:r>
      <w:r>
        <w:rPr>
          <w:rFonts w:ascii="Helvetica" w:hAnsi="Helvetica" w:cs="Helvetica"/>
          <w:b w:val="0"/>
          <w:sz w:val="20"/>
          <w:szCs w:val="20"/>
          <w:lang w:val="en-US"/>
        </w:rPr>
        <w:tab/>
      </w:r>
      <w:r>
        <w:rPr>
          <w:rFonts w:ascii="Helvetica" w:hAnsi="Helvetica" w:cs="Helvetica"/>
          <w:b w:val="0"/>
          <w:sz w:val="20"/>
          <w:szCs w:val="20"/>
          <w:lang w:val="en-US"/>
        </w:rPr>
        <w:tab/>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TITLE:</w:t>
      </w:r>
      <w:r w:rsidRPr="00F141F5">
        <w:rPr>
          <w:rFonts w:ascii="Helvetica" w:hAnsi="Helvetica" w:cs="Helvetica"/>
          <w:sz w:val="20"/>
          <w:szCs w:val="20"/>
          <w:lang w:val="en-US"/>
        </w:rPr>
        <w:t xml:space="preserve"> </w:t>
      </w:r>
      <w:r>
        <w:rPr>
          <w:rFonts w:ascii="Helvetica" w:hAnsi="Helvetica" w:cs="Helvetica"/>
          <w:b w:val="0"/>
          <w:sz w:val="20"/>
          <w:szCs w:val="20"/>
          <w:lang w:val="en-US"/>
        </w:rPr>
        <w:t xml:space="preserve">Principal Software Engineer/ </w:t>
      </w:r>
    </w:p>
    <w:p w14:paraId="17FEB46C" w14:textId="77777777" w:rsidR="005C4FE5" w:rsidRPr="005C4FE5" w:rsidRDefault="005C4FE5" w:rsidP="005C4FE5">
      <w:pPr>
        <w:pStyle w:val="BodyText"/>
        <w:ind w:left="4956" w:firstLine="708"/>
        <w:rPr>
          <w:rFonts w:ascii="Helvetica" w:hAnsi="Helvetica" w:cs="Helvetica"/>
          <w:bCs/>
          <w:color w:val="008080"/>
          <w:sz w:val="20"/>
          <w:szCs w:val="20"/>
          <w:lang w:val="en-US"/>
        </w:rPr>
      </w:pPr>
      <w:r>
        <w:rPr>
          <w:rFonts w:ascii="Helvetica" w:hAnsi="Helvetica" w:cs="Helvetica"/>
          <w:bCs/>
          <w:color w:val="008080"/>
          <w:sz w:val="20"/>
          <w:szCs w:val="20"/>
          <w:lang w:val="en-US"/>
        </w:rPr>
        <w:t xml:space="preserve">        Tech Lead</w:t>
      </w:r>
    </w:p>
    <w:p w14:paraId="215C3ED9" w14:textId="385018BF" w:rsidR="005C4FE5" w:rsidRPr="00F141F5" w:rsidRDefault="005C4FE5" w:rsidP="005C4FE5">
      <w:pPr>
        <w:pStyle w:val="Heading5"/>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F141F5">
        <w:rPr>
          <w:rFonts w:ascii="Helvetica" w:hAnsi="Helvetica" w:cs="Helvetica"/>
          <w:sz w:val="20"/>
          <w:szCs w:val="20"/>
          <w:lang w:val="en-US"/>
        </w:rPr>
        <w:t xml:space="preserve"> </w:t>
      </w:r>
      <w:r>
        <w:rPr>
          <w:rFonts w:ascii="Helvetica" w:hAnsi="Helvetica" w:cs="Helvetica"/>
          <w:b w:val="0"/>
          <w:sz w:val="20"/>
          <w:szCs w:val="20"/>
          <w:lang w:val="en-US"/>
        </w:rPr>
        <w:t xml:space="preserve">March </w:t>
      </w:r>
      <w:r w:rsidRPr="00F141F5">
        <w:rPr>
          <w:rFonts w:ascii="Helvetica" w:hAnsi="Helvetica" w:cs="Helvetica"/>
          <w:b w:val="0"/>
          <w:sz w:val="20"/>
          <w:szCs w:val="20"/>
          <w:lang w:val="en-US"/>
        </w:rPr>
        <w:t>20</w:t>
      </w:r>
      <w:r>
        <w:rPr>
          <w:rFonts w:ascii="Helvetica" w:hAnsi="Helvetica" w:cs="Helvetica"/>
          <w:b w:val="0"/>
          <w:sz w:val="20"/>
          <w:szCs w:val="20"/>
          <w:lang w:val="en-US"/>
        </w:rPr>
        <w:t>21</w:t>
      </w:r>
      <w:r w:rsidRPr="00F141F5">
        <w:rPr>
          <w:rFonts w:ascii="Helvetica" w:hAnsi="Helvetica" w:cs="Helvetica"/>
          <w:b w:val="0"/>
          <w:sz w:val="20"/>
          <w:szCs w:val="20"/>
          <w:lang w:val="en-US"/>
        </w:rPr>
        <w:t xml:space="preserve"> / </w:t>
      </w:r>
      <w:r w:rsidR="00CF4737">
        <w:rPr>
          <w:rFonts w:ascii="Helvetica" w:hAnsi="Helvetica" w:cs="Helvetica"/>
          <w:b w:val="0"/>
          <w:sz w:val="20"/>
          <w:szCs w:val="20"/>
          <w:lang w:val="en-US"/>
        </w:rPr>
        <w:t>December 2022</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Pr>
          <w:rFonts w:ascii="Helvetica" w:hAnsi="Helvetica" w:cs="Helvetica"/>
          <w:b w:val="0"/>
          <w:sz w:val="20"/>
          <w:szCs w:val="20"/>
          <w:lang w:val="en-US"/>
        </w:rPr>
        <w:tab/>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F141F5">
        <w:rPr>
          <w:rFonts w:ascii="Helvetica" w:hAnsi="Helvetica" w:cs="Helvetica"/>
          <w:sz w:val="20"/>
          <w:szCs w:val="20"/>
          <w:lang w:val="en-US"/>
        </w:rPr>
        <w:t xml:space="preserve"> </w:t>
      </w:r>
      <w:r w:rsidRPr="00F141F5">
        <w:rPr>
          <w:rFonts w:ascii="Helvetica" w:hAnsi="Helvetica" w:cs="Helvetica"/>
          <w:b w:val="0"/>
          <w:sz w:val="20"/>
          <w:szCs w:val="20"/>
          <w:lang w:val="en-US"/>
        </w:rPr>
        <w:t>Permanent</w:t>
      </w:r>
    </w:p>
    <w:p w14:paraId="6AE3CA5E" w14:textId="77777777" w:rsidR="005C4FE5" w:rsidRDefault="005C4FE5" w:rsidP="005C4FE5">
      <w:pPr>
        <w:rPr>
          <w:rFonts w:ascii="Helvetica" w:hAnsi="Helvetica" w:cs="Helvetica"/>
          <w:bCs/>
          <w:color w:val="008080"/>
          <w:sz w:val="20"/>
          <w:szCs w:val="20"/>
          <w:lang w:val="en-US"/>
        </w:rPr>
      </w:pPr>
    </w:p>
    <w:p w14:paraId="3FD7798D" w14:textId="77777777" w:rsidR="005C4FE5" w:rsidRDefault="005C4FE5" w:rsidP="005C4FE5">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Key Role / Responsibilities &amp; Technologies: </w:t>
      </w:r>
    </w:p>
    <w:p w14:paraId="485EE45F" w14:textId="77777777" w:rsidR="005C4FE5" w:rsidRPr="00F141F5" w:rsidRDefault="005C4FE5" w:rsidP="005C4FE5">
      <w:pPr>
        <w:rPr>
          <w:rFonts w:ascii="Helvetica" w:hAnsi="Helvetica" w:cs="Helvetica"/>
          <w:bCs/>
          <w:color w:val="008080"/>
          <w:sz w:val="20"/>
          <w:szCs w:val="20"/>
          <w:lang w:val="en-US"/>
        </w:rPr>
      </w:pPr>
    </w:p>
    <w:p w14:paraId="7B6BFBA8" w14:textId="77777777" w:rsidR="005C4FE5" w:rsidRPr="00EC7917" w:rsidRDefault="005C4FE5" w:rsidP="005C4F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Requirements and Design document.</w:t>
      </w:r>
    </w:p>
    <w:p w14:paraId="78A2527D" w14:textId="77777777" w:rsidR="005C4FE5" w:rsidRPr="00EC7917" w:rsidRDefault="005C4FE5" w:rsidP="005C4F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Analyse and estimate new project.</w:t>
      </w:r>
    </w:p>
    <w:p w14:paraId="06438C5C" w14:textId="60C7DA21" w:rsidR="005C4FE5" w:rsidRDefault="005C4FE5" w:rsidP="005C4F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organizatio</w:t>
      </w:r>
      <w:r>
        <w:rPr>
          <w:rFonts w:ascii="Helvetica" w:hAnsi="Helvetica" w:cs="Helvetica"/>
          <w:bCs/>
          <w:sz w:val="20"/>
          <w:szCs w:val="18"/>
        </w:rPr>
        <w:t>n level Coding standards for C#</w:t>
      </w:r>
      <w:r w:rsidR="00B04736">
        <w:rPr>
          <w:rFonts w:ascii="Helvetica" w:hAnsi="Helvetica" w:cs="Helvetica"/>
          <w:bCs/>
          <w:sz w:val="20"/>
          <w:szCs w:val="18"/>
        </w:rPr>
        <w:t>, Windows Forms</w:t>
      </w:r>
      <w:r w:rsidRPr="00EC7917">
        <w:rPr>
          <w:rFonts w:ascii="Helvetica" w:hAnsi="Helvetica" w:cs="Helvetica"/>
          <w:bCs/>
          <w:sz w:val="20"/>
          <w:szCs w:val="18"/>
        </w:rPr>
        <w:t>, ASP.NET and SQL Server</w:t>
      </w:r>
      <w:r>
        <w:rPr>
          <w:rFonts w:ascii="Helvetica" w:hAnsi="Helvetica" w:cs="Helvetica"/>
          <w:bCs/>
          <w:sz w:val="20"/>
          <w:szCs w:val="18"/>
        </w:rPr>
        <w:t>.</w:t>
      </w:r>
    </w:p>
    <w:p w14:paraId="686C5E24" w14:textId="77777777" w:rsidR="005C4FE5" w:rsidRPr="00EC7917" w:rsidRDefault="005C4FE5" w:rsidP="005C4FE5">
      <w:pPr>
        <w:numPr>
          <w:ilvl w:val="0"/>
          <w:numId w:val="35"/>
        </w:numPr>
        <w:suppressAutoHyphens w:val="0"/>
        <w:rPr>
          <w:rFonts w:ascii="Helvetica" w:hAnsi="Helvetica" w:cs="Helvetica"/>
          <w:bCs/>
          <w:sz w:val="20"/>
          <w:szCs w:val="18"/>
        </w:rPr>
      </w:pPr>
      <w:r>
        <w:rPr>
          <w:rFonts w:ascii="Helvetica" w:hAnsi="Helvetica" w:cs="Helvetica"/>
          <w:bCs/>
          <w:sz w:val="20"/>
          <w:szCs w:val="18"/>
        </w:rPr>
        <w:t xml:space="preserve">Perform DevOps in Azure, and manage Project Deliveries </w:t>
      </w:r>
    </w:p>
    <w:p w14:paraId="2064782D" w14:textId="77777777" w:rsidR="005C4FE5" w:rsidRPr="00EC7917" w:rsidRDefault="005C4FE5" w:rsidP="005C4F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Assist team members in Dot Net development.</w:t>
      </w:r>
    </w:p>
    <w:p w14:paraId="49631BCE" w14:textId="77777777" w:rsidR="005C4FE5" w:rsidRDefault="005C4FE5" w:rsidP="00FB6B0C">
      <w:pPr>
        <w:pStyle w:val="BodyText"/>
        <w:numPr>
          <w:ilvl w:val="0"/>
          <w:numId w:val="35"/>
        </w:numPr>
        <w:spacing w:line="276" w:lineRule="auto"/>
        <w:jc w:val="both"/>
        <w:rPr>
          <w:rFonts w:ascii="Helvetica" w:hAnsi="Helvetica" w:cs="Helvetica"/>
          <w:sz w:val="20"/>
          <w:szCs w:val="20"/>
          <w:lang w:val="en-US"/>
        </w:rPr>
      </w:pPr>
      <w:r w:rsidRPr="005C4FE5">
        <w:rPr>
          <w:rFonts w:ascii="Helvetica" w:hAnsi="Helvetica" w:cs="Helvetica"/>
          <w:sz w:val="20"/>
          <w:szCs w:val="20"/>
          <w:lang w:val="en-US"/>
        </w:rPr>
        <w:t xml:space="preserve">In this role I am using all Microsoft technologies using C#, Visual Studio 2019, </w:t>
      </w:r>
    </w:p>
    <w:p w14:paraId="68980B0E" w14:textId="11C5BD6A" w:rsidR="00651DD5" w:rsidRPr="00651DD5" w:rsidRDefault="005C4FE5" w:rsidP="00651DD5">
      <w:pPr>
        <w:pStyle w:val="BodyText"/>
        <w:numPr>
          <w:ilvl w:val="0"/>
          <w:numId w:val="35"/>
        </w:numPr>
        <w:spacing w:line="276" w:lineRule="auto"/>
        <w:jc w:val="both"/>
        <w:rPr>
          <w:rFonts w:ascii="Helvetica" w:hAnsi="Helvetica" w:cs="Helvetica"/>
          <w:sz w:val="20"/>
          <w:szCs w:val="20"/>
          <w:lang w:val="en-US"/>
        </w:rPr>
      </w:pPr>
      <w:r w:rsidRPr="005C4FE5">
        <w:rPr>
          <w:rFonts w:ascii="Helvetica" w:hAnsi="Helvetica" w:cs="Helvetica"/>
          <w:sz w:val="20"/>
          <w:szCs w:val="20"/>
          <w:lang w:val="en-US"/>
        </w:rPr>
        <w:t xml:space="preserve">JavaScript, MS </w:t>
      </w:r>
      <w:r w:rsidR="00651DD5" w:rsidRPr="005C4FE5">
        <w:rPr>
          <w:rFonts w:ascii="Helvetica" w:hAnsi="Helvetica" w:cs="Helvetica"/>
          <w:sz w:val="20"/>
          <w:szCs w:val="20"/>
          <w:lang w:val="en-US"/>
        </w:rPr>
        <w:t>SQL</w:t>
      </w:r>
      <w:r w:rsidRPr="005C4FE5">
        <w:rPr>
          <w:rFonts w:ascii="Helvetica" w:hAnsi="Helvetica" w:cs="Helvetica"/>
          <w:sz w:val="20"/>
          <w:szCs w:val="20"/>
          <w:lang w:val="en-US"/>
        </w:rPr>
        <w:t xml:space="preserve"> Server 2014, ASP.NET, MVC 5, Web API</w:t>
      </w:r>
      <w:r w:rsidR="00651DD5">
        <w:rPr>
          <w:rFonts w:ascii="Helvetica" w:hAnsi="Helvetica" w:cs="Helvetica"/>
          <w:sz w:val="20"/>
          <w:szCs w:val="20"/>
          <w:lang w:val="en-US"/>
        </w:rPr>
        <w:t xml:space="preserve">, WPF </w:t>
      </w:r>
    </w:p>
    <w:p w14:paraId="6848504C" w14:textId="77777777" w:rsidR="005C4FE5" w:rsidRPr="007740E6" w:rsidRDefault="005C4FE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393D7576" w14:textId="77777777" w:rsidR="001F2CE5" w:rsidRDefault="001F2CE5" w:rsidP="005C4FE5">
      <w:pPr>
        <w:pStyle w:val="Heading5"/>
        <w:numPr>
          <w:ilvl w:val="8"/>
          <w:numId w:val="1"/>
        </w:numPr>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Pr>
          <w:rFonts w:ascii="Helvetica" w:hAnsi="Helvetica" w:cs="Helvetica"/>
          <w:b w:val="0"/>
          <w:sz w:val="20"/>
          <w:szCs w:val="20"/>
          <w:lang w:val="en-US"/>
        </w:rPr>
        <w:t>Wizlinx</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Pr>
          <w:rFonts w:ascii="Helvetica" w:hAnsi="Helvetica" w:cs="Helvetica"/>
          <w:b w:val="0"/>
          <w:sz w:val="20"/>
          <w:szCs w:val="20"/>
          <w:lang w:val="en-US"/>
        </w:rPr>
        <w:tab/>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TITLE:</w:t>
      </w:r>
      <w:r w:rsidRPr="00F141F5">
        <w:rPr>
          <w:rFonts w:ascii="Helvetica" w:hAnsi="Helvetica" w:cs="Helvetica"/>
          <w:sz w:val="20"/>
          <w:szCs w:val="20"/>
          <w:lang w:val="en-US"/>
        </w:rPr>
        <w:t xml:space="preserve"> </w:t>
      </w:r>
      <w:r>
        <w:rPr>
          <w:rFonts w:ascii="Helvetica" w:hAnsi="Helvetica" w:cs="Helvetica"/>
          <w:b w:val="0"/>
          <w:sz w:val="20"/>
          <w:szCs w:val="20"/>
          <w:lang w:val="en-US"/>
        </w:rPr>
        <w:t>Principal Software Engineer</w:t>
      </w:r>
      <w:r w:rsidR="005C4FE5">
        <w:rPr>
          <w:rFonts w:ascii="Helvetica" w:hAnsi="Helvetica" w:cs="Helvetica"/>
          <w:b w:val="0"/>
          <w:sz w:val="20"/>
          <w:szCs w:val="20"/>
          <w:lang w:val="en-US"/>
        </w:rPr>
        <w:t xml:space="preserve">/ </w:t>
      </w:r>
    </w:p>
    <w:p w14:paraId="05D00165" w14:textId="77777777" w:rsidR="005C4FE5" w:rsidRPr="005C4FE5" w:rsidRDefault="005C4FE5" w:rsidP="005C4FE5">
      <w:pPr>
        <w:pStyle w:val="BodyText"/>
        <w:ind w:left="4956" w:firstLine="708"/>
        <w:rPr>
          <w:rFonts w:ascii="Helvetica" w:hAnsi="Helvetica" w:cs="Helvetica"/>
          <w:bCs/>
          <w:color w:val="008080"/>
          <w:sz w:val="20"/>
          <w:szCs w:val="20"/>
          <w:lang w:val="en-US"/>
        </w:rPr>
      </w:pPr>
      <w:r>
        <w:rPr>
          <w:rFonts w:ascii="Helvetica" w:hAnsi="Helvetica" w:cs="Helvetica"/>
          <w:bCs/>
          <w:color w:val="008080"/>
          <w:sz w:val="20"/>
          <w:szCs w:val="20"/>
          <w:lang w:val="en-US"/>
        </w:rPr>
        <w:t xml:space="preserve">        </w:t>
      </w:r>
      <w:r w:rsidRPr="005C4FE5">
        <w:rPr>
          <w:rFonts w:ascii="Helvetica" w:hAnsi="Helvetica" w:cs="Helvetica"/>
          <w:bCs/>
          <w:color w:val="008080"/>
          <w:sz w:val="20"/>
          <w:szCs w:val="20"/>
          <w:lang w:val="en-US"/>
        </w:rPr>
        <w:t>Project Manager</w:t>
      </w:r>
    </w:p>
    <w:p w14:paraId="17D224C9" w14:textId="77777777" w:rsidR="001F2CE5" w:rsidRPr="00F141F5" w:rsidRDefault="001F2CE5" w:rsidP="001F2CE5">
      <w:pPr>
        <w:pStyle w:val="Heading5"/>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F141F5">
        <w:rPr>
          <w:rFonts w:ascii="Helvetica" w:hAnsi="Helvetica" w:cs="Helvetica"/>
          <w:sz w:val="20"/>
          <w:szCs w:val="20"/>
          <w:lang w:val="en-US"/>
        </w:rPr>
        <w:t xml:space="preserve"> </w:t>
      </w:r>
      <w:r>
        <w:rPr>
          <w:rFonts w:ascii="Helvetica" w:hAnsi="Helvetica" w:cs="Helvetica"/>
          <w:b w:val="0"/>
          <w:sz w:val="20"/>
          <w:szCs w:val="20"/>
          <w:lang w:val="en-US"/>
        </w:rPr>
        <w:t xml:space="preserve">June </w:t>
      </w:r>
      <w:r w:rsidRPr="00F141F5">
        <w:rPr>
          <w:rFonts w:ascii="Helvetica" w:hAnsi="Helvetica" w:cs="Helvetica"/>
          <w:b w:val="0"/>
          <w:sz w:val="20"/>
          <w:szCs w:val="20"/>
          <w:lang w:val="en-US"/>
        </w:rPr>
        <w:t>20</w:t>
      </w:r>
      <w:r>
        <w:rPr>
          <w:rFonts w:ascii="Helvetica" w:hAnsi="Helvetica" w:cs="Helvetica"/>
          <w:b w:val="0"/>
          <w:sz w:val="20"/>
          <w:szCs w:val="20"/>
          <w:lang w:val="en-US"/>
        </w:rPr>
        <w:t>1</w:t>
      </w:r>
      <w:r w:rsidR="00627000">
        <w:rPr>
          <w:rFonts w:ascii="Helvetica" w:hAnsi="Helvetica" w:cs="Helvetica"/>
          <w:b w:val="0"/>
          <w:sz w:val="20"/>
          <w:szCs w:val="20"/>
          <w:lang w:val="en-US"/>
        </w:rPr>
        <w:t>5</w:t>
      </w:r>
      <w:r w:rsidRPr="00F141F5">
        <w:rPr>
          <w:rFonts w:ascii="Helvetica" w:hAnsi="Helvetica" w:cs="Helvetica"/>
          <w:b w:val="0"/>
          <w:sz w:val="20"/>
          <w:szCs w:val="20"/>
          <w:lang w:val="en-US"/>
        </w:rPr>
        <w:t xml:space="preserve"> / </w:t>
      </w:r>
      <w:r w:rsidR="005C4FE5">
        <w:rPr>
          <w:rFonts w:ascii="Helvetica" w:hAnsi="Helvetica" w:cs="Helvetica"/>
          <w:b w:val="0"/>
          <w:sz w:val="20"/>
          <w:szCs w:val="20"/>
          <w:lang w:val="en-US"/>
        </w:rPr>
        <w:t>March 2021</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F141F5">
        <w:rPr>
          <w:rFonts w:ascii="Helvetica" w:hAnsi="Helvetica" w:cs="Helvetica"/>
          <w:sz w:val="20"/>
          <w:szCs w:val="20"/>
          <w:lang w:val="en-US"/>
        </w:rPr>
        <w:t xml:space="preserve"> </w:t>
      </w:r>
      <w:r w:rsidRPr="00F141F5">
        <w:rPr>
          <w:rFonts w:ascii="Helvetica" w:hAnsi="Helvetica" w:cs="Helvetica"/>
          <w:b w:val="0"/>
          <w:sz w:val="20"/>
          <w:szCs w:val="20"/>
          <w:lang w:val="en-US"/>
        </w:rPr>
        <w:t>Permanent</w:t>
      </w:r>
    </w:p>
    <w:p w14:paraId="73D9E31F" w14:textId="77777777" w:rsidR="00627000" w:rsidRDefault="00627000" w:rsidP="001F2CE5">
      <w:pPr>
        <w:rPr>
          <w:rFonts w:ascii="Helvetica" w:hAnsi="Helvetica" w:cs="Helvetica"/>
          <w:bCs/>
          <w:color w:val="008080"/>
          <w:sz w:val="20"/>
          <w:szCs w:val="20"/>
          <w:lang w:val="en-US"/>
        </w:rPr>
      </w:pPr>
    </w:p>
    <w:p w14:paraId="08EB0DA2" w14:textId="77777777" w:rsidR="001F2CE5" w:rsidRDefault="001F2CE5" w:rsidP="001F2CE5">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Key Role / Responsibilities &amp; Technologies: </w:t>
      </w:r>
    </w:p>
    <w:p w14:paraId="3C76AC96" w14:textId="77777777" w:rsidR="001F2CE5" w:rsidRPr="00F141F5" w:rsidRDefault="001F2CE5" w:rsidP="001F2CE5">
      <w:pPr>
        <w:rPr>
          <w:rFonts w:ascii="Helvetica" w:hAnsi="Helvetica" w:cs="Helvetica"/>
          <w:bCs/>
          <w:color w:val="008080"/>
          <w:sz w:val="20"/>
          <w:szCs w:val="20"/>
          <w:lang w:val="en-US"/>
        </w:rPr>
      </w:pPr>
    </w:p>
    <w:p w14:paraId="2FC7BAD4" w14:textId="77777777" w:rsidR="001F2CE5" w:rsidRPr="00EC7917" w:rsidRDefault="001F2CE5" w:rsidP="001F2C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Requirements and Design document.</w:t>
      </w:r>
    </w:p>
    <w:p w14:paraId="1C5723AB" w14:textId="558542C0" w:rsidR="001F2CE5" w:rsidRPr="00EC7917" w:rsidRDefault="00651DD5" w:rsidP="001F2C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Analyse</w:t>
      </w:r>
      <w:r w:rsidR="001F2CE5" w:rsidRPr="00EC7917">
        <w:rPr>
          <w:rFonts w:ascii="Helvetica" w:hAnsi="Helvetica" w:cs="Helvetica"/>
          <w:bCs/>
          <w:sz w:val="20"/>
          <w:szCs w:val="18"/>
        </w:rPr>
        <w:t xml:space="preserve"> and estimate new project.</w:t>
      </w:r>
    </w:p>
    <w:p w14:paraId="560029FE" w14:textId="77777777" w:rsidR="001F2CE5" w:rsidRPr="00EC7917" w:rsidRDefault="001F2CE5" w:rsidP="001F2C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organizatio</w:t>
      </w:r>
      <w:r>
        <w:rPr>
          <w:rFonts w:ascii="Helvetica" w:hAnsi="Helvetica" w:cs="Helvetica"/>
          <w:bCs/>
          <w:sz w:val="20"/>
          <w:szCs w:val="18"/>
        </w:rPr>
        <w:t>n level Coding standards for C#</w:t>
      </w:r>
      <w:r w:rsidRPr="00EC7917">
        <w:rPr>
          <w:rFonts w:ascii="Helvetica" w:hAnsi="Helvetica" w:cs="Helvetica"/>
          <w:bCs/>
          <w:sz w:val="20"/>
          <w:szCs w:val="18"/>
        </w:rPr>
        <w:t>, ASP.NET and SQL Server</w:t>
      </w:r>
    </w:p>
    <w:p w14:paraId="5F57CB11" w14:textId="77777777" w:rsidR="001F2CE5" w:rsidRPr="00EC7917" w:rsidRDefault="001F2CE5" w:rsidP="001F2C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Assist team members in Dot Net development.</w:t>
      </w:r>
    </w:p>
    <w:p w14:paraId="46162431" w14:textId="77777777" w:rsidR="001F2CE5" w:rsidRDefault="001F2CE5" w:rsidP="001F2CE5">
      <w:pPr>
        <w:pStyle w:val="BodyText"/>
        <w:numPr>
          <w:ilvl w:val="0"/>
          <w:numId w:val="35"/>
        </w:numPr>
        <w:spacing w:line="276" w:lineRule="auto"/>
        <w:jc w:val="both"/>
        <w:rPr>
          <w:rFonts w:ascii="Helvetica" w:hAnsi="Helvetica" w:cs="Helvetica"/>
          <w:sz w:val="20"/>
          <w:szCs w:val="20"/>
          <w:lang w:val="en-US"/>
        </w:rPr>
      </w:pPr>
      <w:r w:rsidRPr="00F141F5">
        <w:rPr>
          <w:rFonts w:ascii="Helvetica" w:hAnsi="Helvetica" w:cs="Helvetica"/>
          <w:sz w:val="20"/>
          <w:szCs w:val="20"/>
          <w:lang w:val="en-US"/>
        </w:rPr>
        <w:t xml:space="preserve">In this role I </w:t>
      </w:r>
      <w:r>
        <w:rPr>
          <w:rFonts w:ascii="Helvetica" w:hAnsi="Helvetica" w:cs="Helvetica"/>
          <w:sz w:val="20"/>
          <w:szCs w:val="20"/>
          <w:lang w:val="en-US"/>
        </w:rPr>
        <w:t xml:space="preserve">am using </w:t>
      </w:r>
      <w:r w:rsidRPr="00F141F5">
        <w:rPr>
          <w:rFonts w:ascii="Helvetica" w:hAnsi="Helvetica" w:cs="Helvetica"/>
          <w:sz w:val="20"/>
          <w:szCs w:val="20"/>
          <w:lang w:val="en-US"/>
        </w:rPr>
        <w:t xml:space="preserve">all Microsoft technologies </w:t>
      </w:r>
      <w:r>
        <w:rPr>
          <w:rFonts w:ascii="Helvetica" w:hAnsi="Helvetica" w:cs="Helvetica"/>
          <w:sz w:val="20"/>
          <w:szCs w:val="20"/>
          <w:lang w:val="en-US"/>
        </w:rPr>
        <w:t>using C#,</w:t>
      </w:r>
      <w:r w:rsidRPr="00F54498">
        <w:rPr>
          <w:rFonts w:ascii="Helvetica" w:hAnsi="Helvetica" w:cs="Helvetica"/>
          <w:sz w:val="20"/>
          <w:szCs w:val="20"/>
          <w:lang w:val="en-US"/>
        </w:rPr>
        <w:t xml:space="preserve"> </w:t>
      </w:r>
      <w:r w:rsidRPr="00F141F5">
        <w:rPr>
          <w:rFonts w:ascii="Helvetica" w:hAnsi="Helvetica" w:cs="Helvetica"/>
          <w:sz w:val="20"/>
          <w:szCs w:val="20"/>
          <w:lang w:val="en-US"/>
        </w:rPr>
        <w:t xml:space="preserve">Visual Studio </w:t>
      </w:r>
      <w:r>
        <w:rPr>
          <w:rFonts w:ascii="Helvetica" w:hAnsi="Helvetica" w:cs="Helvetica"/>
          <w:sz w:val="20"/>
          <w:szCs w:val="20"/>
          <w:lang w:val="en-US"/>
        </w:rPr>
        <w:t xml:space="preserve">2017, </w:t>
      </w:r>
      <w:r w:rsidRPr="00F141F5">
        <w:rPr>
          <w:rFonts w:ascii="Helvetica" w:hAnsi="Helvetica" w:cs="Helvetica"/>
          <w:sz w:val="20"/>
          <w:szCs w:val="20"/>
          <w:lang w:val="en-US"/>
        </w:rPr>
        <w:t>jQuery,</w:t>
      </w:r>
      <w:r>
        <w:rPr>
          <w:rFonts w:ascii="Helvetica" w:hAnsi="Helvetica" w:cs="Helvetica"/>
          <w:sz w:val="20"/>
          <w:szCs w:val="20"/>
          <w:lang w:val="en-US"/>
        </w:rPr>
        <w:t xml:space="preserve"> Angular </w:t>
      </w:r>
    </w:p>
    <w:p w14:paraId="5A773D8C" w14:textId="6D4AFB1C" w:rsidR="001F2CE5" w:rsidRPr="00F141F5" w:rsidRDefault="001F2CE5" w:rsidP="001F2CE5">
      <w:pPr>
        <w:pStyle w:val="BodyText"/>
        <w:spacing w:line="276" w:lineRule="auto"/>
        <w:ind w:left="360"/>
        <w:jc w:val="both"/>
        <w:rPr>
          <w:rFonts w:ascii="Helvetica" w:hAnsi="Helvetica" w:cs="Helvetica"/>
          <w:sz w:val="20"/>
          <w:szCs w:val="20"/>
          <w:lang w:val="en-US"/>
        </w:rPr>
      </w:pPr>
      <w:r>
        <w:rPr>
          <w:rFonts w:ascii="Helvetica" w:hAnsi="Helvetica" w:cs="Helvetica"/>
          <w:sz w:val="20"/>
          <w:szCs w:val="20"/>
          <w:lang w:val="en-US"/>
        </w:rPr>
        <w:t>4,</w:t>
      </w:r>
      <w:r w:rsidRPr="00F141F5">
        <w:rPr>
          <w:rFonts w:ascii="Helvetica" w:hAnsi="Helvetica" w:cs="Helvetica"/>
          <w:sz w:val="20"/>
          <w:szCs w:val="20"/>
          <w:lang w:val="en-US"/>
        </w:rPr>
        <w:t xml:space="preserve"> JavaScript, MS </w:t>
      </w:r>
      <w:r w:rsidR="00651DD5" w:rsidRPr="00F141F5">
        <w:rPr>
          <w:rFonts w:ascii="Helvetica" w:hAnsi="Helvetica" w:cs="Helvetica"/>
          <w:sz w:val="20"/>
          <w:szCs w:val="20"/>
          <w:lang w:val="en-US"/>
        </w:rPr>
        <w:t>SQL</w:t>
      </w:r>
      <w:r w:rsidRPr="00F141F5">
        <w:rPr>
          <w:rFonts w:ascii="Helvetica" w:hAnsi="Helvetica" w:cs="Helvetica"/>
          <w:sz w:val="20"/>
          <w:szCs w:val="20"/>
          <w:lang w:val="en-US"/>
        </w:rPr>
        <w:t xml:space="preserve"> Server 20</w:t>
      </w:r>
      <w:r>
        <w:rPr>
          <w:rFonts w:ascii="Helvetica" w:hAnsi="Helvetica" w:cs="Helvetica"/>
          <w:sz w:val="20"/>
          <w:szCs w:val="20"/>
          <w:lang w:val="en-US"/>
        </w:rPr>
        <w:t>14</w:t>
      </w:r>
      <w:r w:rsidRPr="00F141F5">
        <w:rPr>
          <w:rFonts w:ascii="Helvetica" w:hAnsi="Helvetica" w:cs="Helvetica"/>
          <w:sz w:val="20"/>
          <w:szCs w:val="20"/>
          <w:lang w:val="en-US"/>
        </w:rPr>
        <w:t xml:space="preserve">, ASP.NET, MVC </w:t>
      </w:r>
      <w:r>
        <w:rPr>
          <w:rFonts w:ascii="Helvetica" w:hAnsi="Helvetica" w:cs="Helvetica"/>
          <w:sz w:val="20"/>
          <w:szCs w:val="20"/>
          <w:lang w:val="en-US"/>
        </w:rPr>
        <w:t>5</w:t>
      </w:r>
      <w:r w:rsidRPr="00F141F5">
        <w:rPr>
          <w:rFonts w:ascii="Helvetica" w:hAnsi="Helvetica" w:cs="Helvetica"/>
          <w:sz w:val="20"/>
          <w:szCs w:val="20"/>
          <w:lang w:val="en-US"/>
        </w:rPr>
        <w:t>,</w:t>
      </w:r>
      <w:r>
        <w:rPr>
          <w:rFonts w:ascii="Helvetica" w:hAnsi="Helvetica" w:cs="Helvetica"/>
          <w:sz w:val="20"/>
          <w:szCs w:val="20"/>
          <w:lang w:val="en-US"/>
        </w:rPr>
        <w:t xml:space="preserve"> Web</w:t>
      </w:r>
      <w:r w:rsidR="00A31591">
        <w:rPr>
          <w:rFonts w:ascii="Helvetica" w:hAnsi="Helvetica" w:cs="Helvetica"/>
          <w:sz w:val="20"/>
          <w:szCs w:val="20"/>
          <w:lang w:val="en-US"/>
        </w:rPr>
        <w:t xml:space="preserve"> </w:t>
      </w:r>
      <w:r>
        <w:rPr>
          <w:rFonts w:ascii="Helvetica" w:hAnsi="Helvetica" w:cs="Helvetica"/>
          <w:sz w:val="20"/>
          <w:szCs w:val="20"/>
          <w:lang w:val="en-US"/>
        </w:rPr>
        <w:t>API</w:t>
      </w:r>
    </w:p>
    <w:p w14:paraId="2B810438" w14:textId="77777777" w:rsidR="001F2CE5" w:rsidRPr="007740E6" w:rsidRDefault="001F2CE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0F8BA273" w14:textId="77777777" w:rsidR="00D921A5" w:rsidRPr="00F141F5" w:rsidRDefault="00D921A5" w:rsidP="00D921A5">
      <w:pPr>
        <w:pStyle w:val="Heading5"/>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sidR="00A04811">
        <w:rPr>
          <w:rFonts w:ascii="Helvetica" w:hAnsi="Helvetica" w:cs="Helvetica"/>
          <w:b w:val="0"/>
          <w:sz w:val="20"/>
          <w:szCs w:val="20"/>
          <w:lang w:val="en-US"/>
        </w:rPr>
        <w:t>Kohinoor Energy Ltd</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007D206B"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 xml:space="preserve">JOB </w:t>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TITLE:</w:t>
      </w:r>
      <w:r w:rsidRPr="00F141F5">
        <w:rPr>
          <w:rFonts w:ascii="Helvetica" w:hAnsi="Helvetica" w:cs="Helvetica"/>
          <w:sz w:val="20"/>
          <w:szCs w:val="20"/>
          <w:lang w:val="en-US"/>
        </w:rPr>
        <w:t xml:space="preserve"> </w:t>
      </w:r>
      <w:r w:rsidR="001F2CE5">
        <w:rPr>
          <w:rFonts w:ascii="Helvetica" w:hAnsi="Helvetica" w:cs="Helvetica"/>
          <w:b w:val="0"/>
          <w:sz w:val="20"/>
          <w:szCs w:val="20"/>
          <w:lang w:val="en-US"/>
        </w:rPr>
        <w:t>Senior Software Engineer</w:t>
      </w:r>
    </w:p>
    <w:p w14:paraId="7AE3E1E7" w14:textId="77777777" w:rsidR="00D921A5" w:rsidRPr="00F141F5" w:rsidRDefault="00D921A5" w:rsidP="00D921A5">
      <w:pPr>
        <w:pStyle w:val="Heading5"/>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F141F5">
        <w:rPr>
          <w:rFonts w:ascii="Helvetica" w:hAnsi="Helvetica" w:cs="Helvetica"/>
          <w:sz w:val="20"/>
          <w:szCs w:val="20"/>
          <w:lang w:val="en-US"/>
        </w:rPr>
        <w:t xml:space="preserve"> </w:t>
      </w:r>
      <w:r w:rsidR="00A04811">
        <w:rPr>
          <w:rFonts w:ascii="Helvetica" w:hAnsi="Helvetica" w:cs="Helvetica"/>
          <w:b w:val="0"/>
          <w:sz w:val="20"/>
          <w:szCs w:val="20"/>
          <w:lang w:val="en-US"/>
        </w:rPr>
        <w:t xml:space="preserve">July </w:t>
      </w:r>
      <w:r w:rsidRPr="00F141F5">
        <w:rPr>
          <w:rFonts w:ascii="Helvetica" w:hAnsi="Helvetica" w:cs="Helvetica"/>
          <w:b w:val="0"/>
          <w:sz w:val="20"/>
          <w:szCs w:val="20"/>
          <w:lang w:val="en-US"/>
        </w:rPr>
        <w:t>20</w:t>
      </w:r>
      <w:r w:rsidR="00F938AB">
        <w:rPr>
          <w:rFonts w:ascii="Helvetica" w:hAnsi="Helvetica" w:cs="Helvetica"/>
          <w:b w:val="0"/>
          <w:sz w:val="20"/>
          <w:szCs w:val="20"/>
          <w:lang w:val="en-US"/>
        </w:rPr>
        <w:t>12</w:t>
      </w:r>
      <w:r w:rsidRPr="00F141F5">
        <w:rPr>
          <w:rFonts w:ascii="Helvetica" w:hAnsi="Helvetica" w:cs="Helvetica"/>
          <w:b w:val="0"/>
          <w:sz w:val="20"/>
          <w:szCs w:val="20"/>
          <w:lang w:val="en-US"/>
        </w:rPr>
        <w:t xml:space="preserve"> / </w:t>
      </w:r>
      <w:r w:rsidR="001F2CE5">
        <w:rPr>
          <w:rFonts w:ascii="Helvetica" w:hAnsi="Helvetica" w:cs="Helvetica"/>
          <w:b w:val="0"/>
          <w:sz w:val="20"/>
          <w:szCs w:val="20"/>
          <w:lang w:val="en-US"/>
        </w:rPr>
        <w:t>June 20</w:t>
      </w:r>
      <w:r w:rsidR="00627000">
        <w:rPr>
          <w:rFonts w:ascii="Helvetica" w:hAnsi="Helvetica" w:cs="Helvetica"/>
          <w:b w:val="0"/>
          <w:sz w:val="20"/>
          <w:szCs w:val="20"/>
          <w:lang w:val="en-US"/>
        </w:rPr>
        <w:t>15</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00264307" w:rsidRPr="00F141F5">
        <w:rPr>
          <w:rFonts w:ascii="Helvetica" w:hAnsi="Helvetica" w:cs="Helvetica"/>
          <w:b w:val="0"/>
          <w:sz w:val="20"/>
          <w:szCs w:val="20"/>
          <w:lang w:val="en-US"/>
        </w:rPr>
        <w:tab/>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F141F5">
        <w:rPr>
          <w:rFonts w:ascii="Helvetica" w:hAnsi="Helvetica" w:cs="Helvetica"/>
          <w:sz w:val="20"/>
          <w:szCs w:val="20"/>
          <w:lang w:val="en-US"/>
        </w:rPr>
        <w:t xml:space="preserve"> </w:t>
      </w:r>
      <w:r w:rsidRPr="00F141F5">
        <w:rPr>
          <w:rFonts w:ascii="Helvetica" w:hAnsi="Helvetica" w:cs="Helvetica"/>
          <w:b w:val="0"/>
          <w:sz w:val="20"/>
          <w:szCs w:val="20"/>
          <w:lang w:val="en-US"/>
        </w:rPr>
        <w:t>Permanent</w:t>
      </w:r>
    </w:p>
    <w:p w14:paraId="135E49BD" w14:textId="77777777" w:rsidR="00627000" w:rsidRDefault="00627000" w:rsidP="00D921A5">
      <w:pPr>
        <w:rPr>
          <w:rFonts w:ascii="Helvetica" w:hAnsi="Helvetica" w:cs="Helvetica"/>
          <w:bCs/>
          <w:color w:val="008080"/>
          <w:sz w:val="20"/>
          <w:szCs w:val="20"/>
          <w:lang w:val="en-US"/>
        </w:rPr>
      </w:pPr>
    </w:p>
    <w:p w14:paraId="233FA404" w14:textId="77777777" w:rsidR="00D921A5" w:rsidRDefault="00D921A5" w:rsidP="00D921A5">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Key Role / Responsibilities &amp; Technologies: </w:t>
      </w:r>
    </w:p>
    <w:p w14:paraId="5B83E473" w14:textId="77777777" w:rsidR="00A04811" w:rsidRPr="00F141F5" w:rsidRDefault="00A04811" w:rsidP="00D921A5">
      <w:pPr>
        <w:rPr>
          <w:rFonts w:ascii="Helvetica" w:hAnsi="Helvetica" w:cs="Helvetica"/>
          <w:bCs/>
          <w:color w:val="008080"/>
          <w:sz w:val="20"/>
          <w:szCs w:val="20"/>
          <w:lang w:val="en-US"/>
        </w:rPr>
      </w:pPr>
    </w:p>
    <w:p w14:paraId="6DDFF60D" w14:textId="77777777" w:rsidR="00A04811" w:rsidRPr="00EC7917" w:rsidRDefault="00A04811" w:rsidP="00A04811">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Requirements and Design document.</w:t>
      </w:r>
    </w:p>
    <w:p w14:paraId="43EF4E9A" w14:textId="448C29CD" w:rsidR="00A04811" w:rsidRPr="00EC7917" w:rsidRDefault="00651DD5" w:rsidP="00A04811">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Analyse</w:t>
      </w:r>
      <w:r w:rsidR="00A04811" w:rsidRPr="00EC7917">
        <w:rPr>
          <w:rFonts w:ascii="Helvetica" w:hAnsi="Helvetica" w:cs="Helvetica"/>
          <w:bCs/>
          <w:sz w:val="20"/>
          <w:szCs w:val="18"/>
        </w:rPr>
        <w:t xml:space="preserve"> and estimate new project.</w:t>
      </w:r>
    </w:p>
    <w:p w14:paraId="4EA749C7" w14:textId="77777777" w:rsidR="00A04811" w:rsidRPr="00EC7917" w:rsidRDefault="00A04811" w:rsidP="00A04811">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organizatio</w:t>
      </w:r>
      <w:r w:rsidR="001B13D0" w:rsidRPr="00EC7917">
        <w:rPr>
          <w:rFonts w:ascii="Helvetica" w:hAnsi="Helvetica" w:cs="Helvetica"/>
          <w:bCs/>
          <w:sz w:val="20"/>
          <w:szCs w:val="18"/>
        </w:rPr>
        <w:t>n level Coding standards for C#,</w:t>
      </w:r>
      <w:r w:rsidR="006970DE">
        <w:rPr>
          <w:rFonts w:ascii="Helvetica" w:hAnsi="Helvetica" w:cs="Helvetica"/>
          <w:bCs/>
          <w:sz w:val="20"/>
          <w:szCs w:val="18"/>
        </w:rPr>
        <w:t xml:space="preserve"> </w:t>
      </w:r>
      <w:r w:rsidR="001B13D0" w:rsidRPr="00EC7917">
        <w:rPr>
          <w:rFonts w:ascii="Helvetica" w:hAnsi="Helvetica" w:cs="Helvetica"/>
          <w:bCs/>
          <w:sz w:val="20"/>
          <w:szCs w:val="18"/>
        </w:rPr>
        <w:t>VB.Net,</w:t>
      </w:r>
      <w:r w:rsidRPr="00EC7917">
        <w:rPr>
          <w:rFonts w:ascii="Helvetica" w:hAnsi="Helvetica" w:cs="Helvetica"/>
          <w:bCs/>
          <w:sz w:val="20"/>
          <w:szCs w:val="18"/>
        </w:rPr>
        <w:t xml:space="preserve"> ASP.NET and SQL Server</w:t>
      </w:r>
    </w:p>
    <w:p w14:paraId="02C63D59" w14:textId="77777777" w:rsidR="00A04811" w:rsidRPr="00EC7917" w:rsidRDefault="00A04811" w:rsidP="00A04811">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Assist team members in Dot Net development.</w:t>
      </w:r>
    </w:p>
    <w:p w14:paraId="0A2C41F2" w14:textId="2CC7AC90" w:rsidR="00D921A5" w:rsidRPr="00F141F5" w:rsidRDefault="00D921A5" w:rsidP="00B0394E">
      <w:pPr>
        <w:pStyle w:val="BodyText"/>
        <w:numPr>
          <w:ilvl w:val="0"/>
          <w:numId w:val="35"/>
        </w:numPr>
        <w:spacing w:line="276" w:lineRule="auto"/>
        <w:jc w:val="both"/>
        <w:rPr>
          <w:rFonts w:ascii="Helvetica" w:hAnsi="Helvetica" w:cs="Helvetica"/>
          <w:sz w:val="20"/>
          <w:szCs w:val="20"/>
          <w:lang w:val="en-US"/>
        </w:rPr>
      </w:pPr>
      <w:r w:rsidRPr="00F141F5">
        <w:rPr>
          <w:rFonts w:ascii="Helvetica" w:hAnsi="Helvetica" w:cs="Helvetica"/>
          <w:sz w:val="20"/>
          <w:szCs w:val="20"/>
          <w:lang w:val="en-US"/>
        </w:rPr>
        <w:t xml:space="preserve">In this role I </w:t>
      </w:r>
      <w:r w:rsidR="001C70D3">
        <w:rPr>
          <w:rFonts w:ascii="Helvetica" w:hAnsi="Helvetica" w:cs="Helvetica"/>
          <w:sz w:val="20"/>
          <w:szCs w:val="20"/>
          <w:lang w:val="en-US"/>
        </w:rPr>
        <w:t xml:space="preserve">am using </w:t>
      </w:r>
      <w:r w:rsidRPr="00F141F5">
        <w:rPr>
          <w:rFonts w:ascii="Helvetica" w:hAnsi="Helvetica" w:cs="Helvetica"/>
          <w:sz w:val="20"/>
          <w:szCs w:val="20"/>
          <w:lang w:val="en-US"/>
        </w:rPr>
        <w:t xml:space="preserve">all Microsoft technologies including </w:t>
      </w:r>
      <w:r w:rsidR="00F54498">
        <w:rPr>
          <w:rFonts w:ascii="Helvetica" w:hAnsi="Helvetica" w:cs="Helvetica"/>
          <w:sz w:val="20"/>
          <w:szCs w:val="20"/>
          <w:lang w:val="en-US"/>
        </w:rPr>
        <w:t>Desktop Applications using</w:t>
      </w:r>
      <w:r w:rsidR="00651DD5">
        <w:rPr>
          <w:rFonts w:ascii="Helvetica" w:hAnsi="Helvetica" w:cs="Helvetica"/>
          <w:sz w:val="20"/>
          <w:szCs w:val="20"/>
          <w:lang w:val="en-US"/>
        </w:rPr>
        <w:t xml:space="preserve"> WinForms and WPF,</w:t>
      </w:r>
      <w:r w:rsidR="00F54498">
        <w:rPr>
          <w:rFonts w:ascii="Helvetica" w:hAnsi="Helvetica" w:cs="Helvetica"/>
          <w:sz w:val="20"/>
          <w:szCs w:val="20"/>
          <w:lang w:val="en-US"/>
        </w:rPr>
        <w:t xml:space="preserve"> VB.Net and C#,</w:t>
      </w:r>
      <w:r w:rsidR="00F54498" w:rsidRPr="00F54498">
        <w:rPr>
          <w:rFonts w:ascii="Helvetica" w:hAnsi="Helvetica" w:cs="Helvetica"/>
          <w:sz w:val="20"/>
          <w:szCs w:val="20"/>
          <w:lang w:val="en-US"/>
        </w:rPr>
        <w:t xml:space="preserve"> </w:t>
      </w:r>
      <w:r w:rsidR="00F54498" w:rsidRPr="00F141F5">
        <w:rPr>
          <w:rFonts w:ascii="Helvetica" w:hAnsi="Helvetica" w:cs="Helvetica"/>
          <w:sz w:val="20"/>
          <w:szCs w:val="20"/>
          <w:lang w:val="en-US"/>
        </w:rPr>
        <w:t>Visual Studio 2010</w:t>
      </w:r>
      <w:r w:rsidR="00F54498">
        <w:rPr>
          <w:rFonts w:ascii="Helvetica" w:hAnsi="Helvetica" w:cs="Helvetica"/>
          <w:sz w:val="20"/>
          <w:szCs w:val="20"/>
          <w:lang w:val="en-US"/>
        </w:rPr>
        <w:t xml:space="preserve">-2013, </w:t>
      </w:r>
      <w:r w:rsidR="007F2AB8" w:rsidRPr="00F141F5">
        <w:rPr>
          <w:rFonts w:ascii="Helvetica" w:hAnsi="Helvetica" w:cs="Helvetica"/>
          <w:sz w:val="20"/>
          <w:szCs w:val="20"/>
          <w:lang w:val="en-US"/>
        </w:rPr>
        <w:t>jQuery,</w:t>
      </w:r>
      <w:r w:rsidRPr="00F141F5">
        <w:rPr>
          <w:rFonts w:ascii="Helvetica" w:hAnsi="Helvetica" w:cs="Helvetica"/>
          <w:sz w:val="20"/>
          <w:szCs w:val="20"/>
          <w:lang w:val="en-US"/>
        </w:rPr>
        <w:t xml:space="preserve"> JavaScript, CSS 3, MS </w:t>
      </w:r>
      <w:r w:rsidR="00651DD5" w:rsidRPr="00F141F5">
        <w:rPr>
          <w:rFonts w:ascii="Helvetica" w:hAnsi="Helvetica" w:cs="Helvetica"/>
          <w:sz w:val="20"/>
          <w:szCs w:val="20"/>
          <w:lang w:val="en-US"/>
        </w:rPr>
        <w:t>SQL</w:t>
      </w:r>
      <w:r w:rsidRPr="00F141F5">
        <w:rPr>
          <w:rFonts w:ascii="Helvetica" w:hAnsi="Helvetica" w:cs="Helvetica"/>
          <w:sz w:val="20"/>
          <w:szCs w:val="20"/>
          <w:lang w:val="en-US"/>
        </w:rPr>
        <w:t xml:space="preserve"> Server 2008, ASP.NET</w:t>
      </w:r>
      <w:r w:rsidR="00982A38" w:rsidRPr="00F141F5">
        <w:rPr>
          <w:rFonts w:ascii="Helvetica" w:hAnsi="Helvetica" w:cs="Helvetica"/>
          <w:sz w:val="20"/>
          <w:szCs w:val="20"/>
          <w:lang w:val="en-US"/>
        </w:rPr>
        <w:t>, MVC</w:t>
      </w:r>
      <w:r w:rsidR="00494FA1" w:rsidRPr="00F141F5">
        <w:rPr>
          <w:rFonts w:ascii="Helvetica" w:hAnsi="Helvetica" w:cs="Helvetica"/>
          <w:sz w:val="20"/>
          <w:szCs w:val="20"/>
          <w:lang w:val="en-US"/>
        </w:rPr>
        <w:t xml:space="preserve"> 4,</w:t>
      </w:r>
      <w:r w:rsidR="00CF5FF7">
        <w:rPr>
          <w:rFonts w:ascii="Helvetica" w:hAnsi="Helvetica" w:cs="Helvetica"/>
          <w:sz w:val="20"/>
          <w:szCs w:val="20"/>
          <w:lang w:val="en-US"/>
        </w:rPr>
        <w:t xml:space="preserve"> Web services, Integration with Infor Sun Financials with our different project</w:t>
      </w:r>
      <w:r w:rsidR="005804CC">
        <w:rPr>
          <w:rFonts w:ascii="Helvetica" w:hAnsi="Helvetica" w:cs="Helvetica"/>
          <w:sz w:val="20"/>
          <w:szCs w:val="20"/>
          <w:lang w:val="en-US"/>
        </w:rPr>
        <w:t>s, Designing different Reporting Tools like Crystal Reports, SSRS (</w:t>
      </w:r>
      <w:r w:rsidR="00651DD5">
        <w:rPr>
          <w:rFonts w:ascii="Helvetica" w:hAnsi="Helvetica" w:cs="Helvetica"/>
          <w:sz w:val="20"/>
          <w:szCs w:val="20"/>
          <w:lang w:val="en-US"/>
        </w:rPr>
        <w:t>SQL</w:t>
      </w:r>
      <w:r w:rsidR="005804CC">
        <w:rPr>
          <w:rFonts w:ascii="Helvetica" w:hAnsi="Helvetica" w:cs="Helvetica"/>
          <w:sz w:val="20"/>
          <w:szCs w:val="20"/>
          <w:lang w:val="en-US"/>
        </w:rPr>
        <w:t xml:space="preserve"> Server Reporting Services)</w:t>
      </w:r>
    </w:p>
    <w:p w14:paraId="5EEAA6BF" w14:textId="77777777" w:rsidR="00BF527B" w:rsidRPr="00F141F5" w:rsidRDefault="00BF527B">
      <w:pPr>
        <w:pStyle w:val="BodyText"/>
        <w:spacing w:line="276" w:lineRule="auto"/>
        <w:rPr>
          <w:rFonts w:ascii="Helvetica" w:hAnsi="Helvetica" w:cs="Helvetica"/>
          <w:sz w:val="20"/>
          <w:szCs w:val="20"/>
          <w:lang w:val="en-US"/>
        </w:rPr>
      </w:pPr>
    </w:p>
    <w:p w14:paraId="6B0BE94E" w14:textId="77777777" w:rsidR="00726B8A" w:rsidRPr="00F141F5" w:rsidRDefault="00726B8A" w:rsidP="00726B8A">
      <w:pPr>
        <w:pStyle w:val="Heading5"/>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sidR="00F938AB">
        <w:rPr>
          <w:rFonts w:ascii="Helvetica" w:hAnsi="Helvetica" w:cs="Helvetica"/>
          <w:b w:val="0"/>
          <w:sz w:val="20"/>
          <w:szCs w:val="20"/>
          <w:lang w:val="en-US"/>
        </w:rPr>
        <w:t>BriskSol</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00F938AB">
        <w:rPr>
          <w:rFonts w:ascii="Helvetica" w:hAnsi="Helvetica" w:cs="Helvetica"/>
          <w:b w:val="0"/>
          <w:sz w:val="20"/>
          <w:szCs w:val="20"/>
          <w:lang w:val="en-US"/>
        </w:rPr>
        <w:tab/>
      </w:r>
      <w:r w:rsidR="00F938AB">
        <w:rPr>
          <w:rFonts w:ascii="Helvetica" w:hAnsi="Helvetica" w:cs="Helvetica"/>
          <w:b w:val="0"/>
          <w:sz w:val="20"/>
          <w:szCs w:val="20"/>
          <w:lang w:val="en-US"/>
        </w:rPr>
        <w:tab/>
      </w:r>
      <w:r w:rsidR="005804CC"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TITLE:</w:t>
      </w:r>
      <w:r w:rsidR="005804CC" w:rsidRPr="00F141F5">
        <w:rPr>
          <w:rFonts w:ascii="Helvetica" w:hAnsi="Helvetica" w:cs="Helvetica"/>
          <w:sz w:val="20"/>
          <w:szCs w:val="20"/>
          <w:lang w:val="en-US"/>
        </w:rPr>
        <w:t xml:space="preserve"> </w:t>
      </w:r>
      <w:r w:rsidR="00F938AB">
        <w:rPr>
          <w:rFonts w:ascii="Helvetica" w:hAnsi="Helvetica" w:cs="Helvetica"/>
          <w:b w:val="0"/>
          <w:sz w:val="20"/>
          <w:szCs w:val="20"/>
          <w:lang w:val="en-US"/>
        </w:rPr>
        <w:t>Senior Software Engineer</w:t>
      </w:r>
      <w:r w:rsidR="00721170">
        <w:rPr>
          <w:rFonts w:ascii="Helvetica" w:hAnsi="Helvetica" w:cs="Helvetica"/>
          <w:b w:val="0"/>
          <w:sz w:val="20"/>
          <w:szCs w:val="20"/>
          <w:lang w:val="en-US"/>
        </w:rPr>
        <w:tab/>
      </w:r>
      <w:r w:rsidR="00721170">
        <w:rPr>
          <w:rFonts w:ascii="Helvetica" w:hAnsi="Helvetica" w:cs="Helvetica"/>
          <w:b w:val="0"/>
          <w:sz w:val="20"/>
          <w:szCs w:val="20"/>
          <w:lang w:val="en-US"/>
        </w:rPr>
        <w:tab/>
        <w:t xml:space="preserve">   </w:t>
      </w:r>
    </w:p>
    <w:p w14:paraId="430256E3" w14:textId="77777777" w:rsidR="00726B8A" w:rsidRDefault="00726B8A" w:rsidP="00726B8A">
      <w:pPr>
        <w:pStyle w:val="Heading5"/>
        <w:spacing w:before="60"/>
        <w:rPr>
          <w:rFonts w:ascii="Helvetica" w:hAnsi="Helvetica" w:cs="Helvetica"/>
          <w:b w:val="0"/>
          <w:sz w:val="20"/>
          <w:szCs w:val="20"/>
          <w:lang w:val="en-US"/>
        </w:rPr>
      </w:pP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D474B6">
        <w:rPr>
          <w:rFonts w:ascii="Helvetica" w:hAnsi="Helvetica" w:cs="Helvetica"/>
          <w:sz w:val="20"/>
          <w:szCs w:val="20"/>
          <w:lang w:val="en-US"/>
        </w:rPr>
        <w:t xml:space="preserve"> </w:t>
      </w:r>
      <w:r w:rsidR="00D474B6" w:rsidRPr="00D474B6">
        <w:rPr>
          <w:rFonts w:ascii="Helvetica" w:hAnsi="Helvetica" w:cs="Helvetica"/>
          <w:b w:val="0"/>
          <w:sz w:val="20"/>
          <w:szCs w:val="20"/>
          <w:lang w:val="en-US"/>
        </w:rPr>
        <w:t>May 20</w:t>
      </w:r>
      <w:r w:rsidR="00F938AB">
        <w:rPr>
          <w:rFonts w:ascii="Helvetica" w:hAnsi="Helvetica" w:cs="Helvetica"/>
          <w:b w:val="0"/>
          <w:sz w:val="20"/>
          <w:szCs w:val="20"/>
          <w:lang w:val="en-US"/>
        </w:rPr>
        <w:t>10</w:t>
      </w:r>
      <w:r w:rsidR="000A5EBB" w:rsidRPr="00D474B6">
        <w:rPr>
          <w:rFonts w:ascii="Helvetica" w:hAnsi="Helvetica" w:cs="Helvetica"/>
          <w:b w:val="0"/>
          <w:sz w:val="20"/>
          <w:szCs w:val="20"/>
          <w:lang w:val="en-US"/>
        </w:rPr>
        <w:t xml:space="preserve"> / </w:t>
      </w:r>
      <w:r w:rsidR="00D474B6" w:rsidRPr="00D474B6">
        <w:rPr>
          <w:rFonts w:ascii="Helvetica" w:hAnsi="Helvetica" w:cs="Helvetica"/>
          <w:b w:val="0"/>
          <w:sz w:val="20"/>
          <w:szCs w:val="20"/>
          <w:lang w:val="en-US"/>
        </w:rPr>
        <w:t>June 20</w:t>
      </w:r>
      <w:r w:rsidR="00F938AB">
        <w:rPr>
          <w:rFonts w:ascii="Helvetica" w:hAnsi="Helvetica" w:cs="Helvetica"/>
          <w:b w:val="0"/>
          <w:sz w:val="20"/>
          <w:szCs w:val="20"/>
          <w:lang w:val="en-US"/>
        </w:rPr>
        <w:t>12</w:t>
      </w:r>
      <w:r w:rsidR="00D474B6"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ab/>
      </w:r>
      <w:r w:rsidRPr="00D474B6">
        <w:rPr>
          <w:rFonts w:ascii="Helvetica" w:hAnsi="Helvetica" w:cs="Helvetica"/>
          <w:b w:val="0"/>
          <w:sz w:val="20"/>
          <w:szCs w:val="20"/>
          <w:lang w:val="en-US"/>
        </w:rPr>
        <w:tab/>
      </w:r>
      <w:r w:rsidRPr="00D474B6">
        <w:rPr>
          <w:rFonts w:ascii="Helvetica" w:hAnsi="Helvetica" w:cs="Helvetica"/>
          <w:b w:val="0"/>
          <w:sz w:val="20"/>
          <w:szCs w:val="20"/>
          <w:lang w:val="en-US"/>
        </w:rPr>
        <w:tab/>
      </w:r>
      <w:r w:rsidRPr="007740E6">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D474B6">
        <w:rPr>
          <w:rFonts w:ascii="Helvetica" w:hAnsi="Helvetica" w:cs="Helvetica"/>
          <w:sz w:val="20"/>
          <w:szCs w:val="20"/>
          <w:lang w:val="en-US"/>
        </w:rPr>
        <w:t xml:space="preserve"> </w:t>
      </w:r>
      <w:r w:rsidR="00F938AB">
        <w:rPr>
          <w:rFonts w:ascii="Helvetica" w:hAnsi="Helvetica" w:cs="Helvetica"/>
          <w:b w:val="0"/>
          <w:sz w:val="20"/>
          <w:szCs w:val="20"/>
          <w:lang w:val="en-US"/>
        </w:rPr>
        <w:t>Permanent</w:t>
      </w:r>
    </w:p>
    <w:p w14:paraId="4BCC1E8D" w14:textId="77777777" w:rsidR="00D474B6" w:rsidRPr="00D474B6" w:rsidRDefault="00D474B6" w:rsidP="00D474B6">
      <w:pPr>
        <w:pStyle w:val="BodyText"/>
        <w:rPr>
          <w:lang w:val="en-US"/>
        </w:rPr>
      </w:pPr>
    </w:p>
    <w:p w14:paraId="70BCEA20" w14:textId="77777777" w:rsidR="00D474B6" w:rsidRDefault="00726B8A" w:rsidP="00726B8A">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Key Role / Responsibilities &amp; Technologies:</w:t>
      </w:r>
    </w:p>
    <w:p w14:paraId="1A6EC4D7" w14:textId="77777777" w:rsidR="00726B8A" w:rsidRPr="00F141F5" w:rsidRDefault="00726B8A" w:rsidP="00726B8A">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 </w:t>
      </w:r>
    </w:p>
    <w:p w14:paraId="26821F49" w14:textId="77777777" w:rsidR="00D474B6" w:rsidRPr="00B0394E" w:rsidRDefault="00D474B6" w:rsidP="00D474B6">
      <w:pPr>
        <w:numPr>
          <w:ilvl w:val="0"/>
          <w:numId w:val="35"/>
        </w:numPr>
        <w:suppressAutoHyphens w:val="0"/>
        <w:rPr>
          <w:rFonts w:ascii="Helvetica" w:hAnsi="Helvetica" w:cs="Helvetica"/>
          <w:bCs/>
          <w:sz w:val="20"/>
          <w:szCs w:val="18"/>
        </w:rPr>
      </w:pPr>
      <w:r w:rsidRPr="00B0394E">
        <w:rPr>
          <w:rFonts w:ascii="Helvetica" w:hAnsi="Helvetica" w:cs="Helvetica"/>
          <w:bCs/>
          <w:sz w:val="20"/>
          <w:szCs w:val="18"/>
        </w:rPr>
        <w:t>Develop Requirements and Design document.</w:t>
      </w:r>
    </w:p>
    <w:p w14:paraId="68F6E951" w14:textId="4980BA24" w:rsidR="00D474B6" w:rsidRPr="00B0394E" w:rsidRDefault="00651DD5" w:rsidP="00D474B6">
      <w:pPr>
        <w:numPr>
          <w:ilvl w:val="0"/>
          <w:numId w:val="35"/>
        </w:numPr>
        <w:suppressAutoHyphens w:val="0"/>
        <w:rPr>
          <w:rFonts w:ascii="Helvetica" w:hAnsi="Helvetica" w:cs="Helvetica"/>
          <w:bCs/>
          <w:sz w:val="20"/>
          <w:szCs w:val="18"/>
        </w:rPr>
      </w:pPr>
      <w:r w:rsidRPr="00B0394E">
        <w:rPr>
          <w:rFonts w:ascii="Helvetica" w:hAnsi="Helvetica" w:cs="Helvetica"/>
          <w:bCs/>
          <w:sz w:val="20"/>
          <w:szCs w:val="18"/>
        </w:rPr>
        <w:t>Analyse</w:t>
      </w:r>
      <w:r w:rsidR="00D474B6" w:rsidRPr="00B0394E">
        <w:rPr>
          <w:rFonts w:ascii="Helvetica" w:hAnsi="Helvetica" w:cs="Helvetica"/>
          <w:bCs/>
          <w:sz w:val="20"/>
          <w:szCs w:val="18"/>
        </w:rPr>
        <w:t xml:space="preserve"> and estimate new project.</w:t>
      </w:r>
    </w:p>
    <w:p w14:paraId="6361B24C" w14:textId="77777777" w:rsidR="00D474B6" w:rsidRPr="00B0394E" w:rsidRDefault="00D474B6" w:rsidP="00D474B6">
      <w:pPr>
        <w:numPr>
          <w:ilvl w:val="0"/>
          <w:numId w:val="35"/>
        </w:numPr>
        <w:suppressAutoHyphens w:val="0"/>
        <w:rPr>
          <w:rFonts w:ascii="Helvetica" w:hAnsi="Helvetica" w:cs="Helvetica"/>
          <w:bCs/>
          <w:sz w:val="20"/>
          <w:szCs w:val="18"/>
        </w:rPr>
      </w:pPr>
      <w:r w:rsidRPr="00B0394E">
        <w:rPr>
          <w:rFonts w:ascii="Helvetica" w:hAnsi="Helvetica" w:cs="Helvetica"/>
          <w:bCs/>
          <w:sz w:val="20"/>
          <w:szCs w:val="18"/>
        </w:rPr>
        <w:t>Develop organization level Coding standards for C#,</w:t>
      </w:r>
      <w:r w:rsidR="00937398">
        <w:rPr>
          <w:rFonts w:ascii="Helvetica" w:hAnsi="Helvetica" w:cs="Helvetica"/>
          <w:bCs/>
          <w:sz w:val="20"/>
          <w:szCs w:val="18"/>
        </w:rPr>
        <w:t xml:space="preserve"> </w:t>
      </w:r>
      <w:r w:rsidR="001B13D0" w:rsidRPr="00B0394E">
        <w:rPr>
          <w:rFonts w:ascii="Helvetica" w:hAnsi="Helvetica" w:cs="Helvetica"/>
          <w:bCs/>
          <w:sz w:val="20"/>
          <w:szCs w:val="18"/>
        </w:rPr>
        <w:t>VB.Net,</w:t>
      </w:r>
      <w:r w:rsidRPr="00B0394E">
        <w:rPr>
          <w:rFonts w:ascii="Helvetica" w:hAnsi="Helvetica" w:cs="Helvetica"/>
          <w:bCs/>
          <w:sz w:val="20"/>
          <w:szCs w:val="18"/>
        </w:rPr>
        <w:t xml:space="preserve"> ASP.NET and SQL Server</w:t>
      </w:r>
      <w:r w:rsidR="005804CC">
        <w:rPr>
          <w:rFonts w:ascii="Helvetica" w:hAnsi="Helvetica" w:cs="Helvetica"/>
          <w:bCs/>
          <w:sz w:val="20"/>
          <w:szCs w:val="18"/>
        </w:rPr>
        <w:t>, Crystal Reports,</w:t>
      </w:r>
      <w:r w:rsidR="00937398">
        <w:rPr>
          <w:rFonts w:ascii="Helvetica" w:hAnsi="Helvetica" w:cs="Helvetica"/>
          <w:bCs/>
          <w:sz w:val="20"/>
          <w:szCs w:val="18"/>
        </w:rPr>
        <w:t xml:space="preserve"> </w:t>
      </w:r>
      <w:r w:rsidR="005804CC">
        <w:rPr>
          <w:rFonts w:ascii="Helvetica" w:hAnsi="Helvetica" w:cs="Helvetica"/>
          <w:bCs/>
          <w:sz w:val="20"/>
          <w:szCs w:val="18"/>
        </w:rPr>
        <w:t xml:space="preserve">SSRS </w:t>
      </w:r>
    </w:p>
    <w:p w14:paraId="5A426D1D" w14:textId="77777777" w:rsidR="0089444F" w:rsidRDefault="0089444F" w:rsidP="0089444F">
      <w:pPr>
        <w:pStyle w:val="BodyText"/>
        <w:ind w:left="360"/>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4FB2FD38" w14:textId="77777777" w:rsidR="005D03B2" w:rsidRDefault="005D03B2"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144B4802" w14:textId="77777777" w:rsidR="005D03B2" w:rsidRDefault="005D03B2"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193C171E" w14:textId="77777777" w:rsidR="005D03B2" w:rsidRDefault="005D03B2"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52E139B4" w14:textId="77777777" w:rsidR="005D03B2" w:rsidRDefault="005D03B2"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43488B6A" w14:textId="77777777" w:rsidR="005D03B2" w:rsidRDefault="005D03B2"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5187C5AC" w14:textId="77777777" w:rsidR="005D03B2" w:rsidRDefault="005D03B2"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7255E782" w14:textId="77777777" w:rsidR="005D03B2" w:rsidRDefault="005D03B2"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4E5247F0" w14:textId="77777777" w:rsidR="005D03B2" w:rsidRDefault="005D03B2"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0B042206" w14:textId="649F4CCD" w:rsidR="0089444F" w:rsidRPr="007740E6" w:rsidRDefault="0089444F" w:rsidP="0089444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Macrosoft </w:t>
      </w: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 PROJECTS</w:t>
      </w:r>
    </w:p>
    <w:p w14:paraId="0CE5BA52" w14:textId="77777777" w:rsidR="00F40AC2" w:rsidRDefault="00F40AC2"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19CD465F" w14:textId="73116C5F" w:rsidR="00A2434C" w:rsidRDefault="00A2434C" w:rsidP="00FF0A66">
      <w:pPr>
        <w:pStyle w:val="BodyText"/>
        <w:rPr>
          <w:rFonts w:ascii="Helvetica" w:hAnsi="Helvetica" w:cs="Helvetica"/>
          <w:b/>
          <w:color w:val="365F91"/>
          <w:sz w:val="20"/>
          <w:szCs w:val="20"/>
          <w:u w:val="single"/>
          <w14:shadow w14:blurRad="50800" w14:dist="38100" w14:dir="2700000" w14:sx="100000" w14:sy="100000" w14:kx="0" w14:ky="0" w14:algn="tl">
            <w14:srgbClr w14:val="000000">
              <w14:alpha w14:val="60000"/>
            </w14:srgbClr>
          </w14:shadow>
        </w:rPr>
      </w:pPr>
      <w:r w:rsidRPr="00FE6363">
        <w:rPr>
          <w:rFonts w:ascii="Helvetica" w:hAnsi="Helvetica" w:cs="Helvetica"/>
          <w:b/>
          <w:bCs/>
          <w:color w:val="365F91"/>
          <w:sz w:val="20"/>
          <w:szCs w:val="20"/>
          <w:u w:val="single"/>
          <w14:shadow w14:blurRad="50800" w14:dist="38100" w14:dir="2700000" w14:sx="100000" w14:sy="100000" w14:kx="0" w14:ky="0" w14:algn="tl">
            <w14:srgbClr w14:val="000000">
              <w14:alpha w14:val="60000"/>
            </w14:srgbClr>
          </w14:shadow>
        </w:rPr>
        <w:t>ISS (Investment Support System)</w:t>
      </w:r>
      <w:r w:rsidRPr="00FE6363">
        <w:rPr>
          <w:rFonts w:ascii="Helvetica" w:hAnsi="Helvetica" w:cs="Helvetica"/>
          <w:b/>
          <w:color w:val="365F91"/>
          <w:sz w:val="20"/>
          <w:szCs w:val="20"/>
          <w:u w:val="single"/>
          <w14:shadow w14:blurRad="50800" w14:dist="38100" w14:dir="2700000" w14:sx="100000" w14:sy="100000" w14:kx="0" w14:ky="0" w14:algn="tl">
            <w14:srgbClr w14:val="000000">
              <w14:alpha w14:val="60000"/>
            </w14:srgbClr>
          </w14:shadow>
        </w:rPr>
        <w:t> </w:t>
      </w:r>
    </w:p>
    <w:p w14:paraId="4D0E0F3F" w14:textId="77777777" w:rsidR="00A2434C" w:rsidRDefault="00A2434C" w:rsidP="00A2434C">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 xml:space="preserve">.Net core, WebAPI, Angular8, C#, MS SQL Server, Visual FoxPro </w:t>
      </w:r>
    </w:p>
    <w:p w14:paraId="796C5BE3" w14:textId="77777777" w:rsidR="00A2434C" w:rsidRDefault="00A2434C"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4FE0AA3F" w14:textId="6999D85B" w:rsidR="00FE6363" w:rsidRPr="00A2434C" w:rsidRDefault="00FE6363" w:rsidP="00FF0A66">
      <w:pPr>
        <w:pStyle w:val="BodyText"/>
        <w:rPr>
          <w:rFonts w:ascii="Helvetica" w:hAnsi="Helvetica" w:cs="Helvetica"/>
          <w:sz w:val="20"/>
          <w:szCs w:val="20"/>
          <w:lang w:val="en-US"/>
        </w:rPr>
      </w:pPr>
      <w:r w:rsidRPr="00A2434C">
        <w:rPr>
          <w:rFonts w:ascii="Helvetica" w:hAnsi="Helvetica" w:cs="Helvetica"/>
          <w:b/>
          <w:bCs/>
          <w:sz w:val="20"/>
          <w:szCs w:val="20"/>
          <w:lang w:val="en-US"/>
        </w:rPr>
        <w:t>Description:</w:t>
      </w:r>
      <w:r w:rsidR="00A2434C" w:rsidRPr="00A2434C">
        <w:rPr>
          <w:rFonts w:ascii="Helvetica" w:hAnsi="Helvetica" w:cs="Helvetica"/>
          <w:b/>
          <w:bCs/>
          <w:sz w:val="20"/>
          <w:szCs w:val="20"/>
          <w:lang w:val="en-US"/>
        </w:rPr>
        <w:t xml:space="preserve">  </w:t>
      </w:r>
      <w:r w:rsidRPr="00A2434C">
        <w:rPr>
          <w:rFonts w:ascii="Helvetica" w:hAnsi="Helvetica" w:cs="Helvetica"/>
          <w:sz w:val="20"/>
          <w:szCs w:val="20"/>
          <w:lang w:val="en-US"/>
        </w:rPr>
        <w:t>C#/.NET and Visual FoxPro codebase for fund accounting and fee processing: advisor and performance fee calculation, daily NAV handling, transaction feeds (GFS, Maui, ETA), and BlackRock data integration. Drove migration of VFP business logic to SQL Server stored procedures with discrepancy analysis and side</w:t>
      </w:r>
      <w:r w:rsidRPr="00A2434C">
        <w:rPr>
          <w:rFonts w:ascii="Helvetica" w:hAnsi="Helvetica" w:cs="Helvetica"/>
          <w:sz w:val="20"/>
          <w:szCs w:val="20"/>
          <w:lang w:val="en-US"/>
        </w:rPr>
        <w:noBreakHyphen/>
        <w:t>by</w:t>
      </w:r>
      <w:r w:rsidRPr="00A2434C">
        <w:rPr>
          <w:rFonts w:ascii="Helvetica" w:hAnsi="Helvetica" w:cs="Helvetica"/>
          <w:sz w:val="20"/>
          <w:szCs w:val="20"/>
          <w:lang w:val="en-US"/>
        </w:rPr>
        <w:noBreakHyphen/>
        <w:t>side comparison tooling.</w:t>
      </w:r>
    </w:p>
    <w:p w14:paraId="0E23C543" w14:textId="77777777" w:rsidR="005D03B2" w:rsidRDefault="005D03B2"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0601CC0C" w14:textId="287AE805" w:rsidR="00CC0B69" w:rsidRDefault="007E1682"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E1682">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Rinauer</w:t>
      </w:r>
      <w:r w:rsidR="00F40AC2" w:rsidRPr="00F40AC2">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 </w:t>
      </w:r>
    </w:p>
    <w:p w14:paraId="7AF0F361" w14:textId="77777777" w:rsidR="00F40AC2" w:rsidRPr="00F40AC2" w:rsidRDefault="00F40AC2"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7DD8CF41" w14:textId="5463955B" w:rsidR="006430E0" w:rsidRDefault="00F40AC2" w:rsidP="00F40AC2">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.Net core, WebAPI,</w:t>
      </w:r>
      <w:r w:rsidR="006430E0">
        <w:rPr>
          <w:rFonts w:ascii="Helvetica" w:hAnsi="Helvetica" w:cs="Helvetica"/>
          <w:sz w:val="20"/>
          <w:szCs w:val="20"/>
          <w:lang w:val="en-US"/>
        </w:rPr>
        <w:t xml:space="preserve"> </w:t>
      </w:r>
      <w:r>
        <w:rPr>
          <w:rFonts w:ascii="Helvetica" w:hAnsi="Helvetica" w:cs="Helvetica"/>
          <w:sz w:val="20"/>
          <w:szCs w:val="20"/>
          <w:lang w:val="en-US"/>
        </w:rPr>
        <w:t xml:space="preserve">Angular8, C#, MS SQL Server, </w:t>
      </w:r>
      <w:r w:rsidR="00FE6363">
        <w:rPr>
          <w:rFonts w:ascii="Helvetica" w:hAnsi="Helvetica" w:cs="Helvetica"/>
          <w:sz w:val="20"/>
          <w:szCs w:val="20"/>
          <w:lang w:val="en-US"/>
        </w:rPr>
        <w:t>Visual FoxPro</w:t>
      </w:r>
      <w:r>
        <w:rPr>
          <w:rFonts w:ascii="Helvetica" w:hAnsi="Helvetica" w:cs="Helvetica"/>
          <w:sz w:val="20"/>
          <w:szCs w:val="20"/>
          <w:lang w:val="en-US"/>
        </w:rPr>
        <w:t xml:space="preserve"> </w:t>
      </w:r>
    </w:p>
    <w:p w14:paraId="7EDCA7E3" w14:textId="77777777" w:rsidR="00F40AC2" w:rsidRDefault="00F40AC2" w:rsidP="005C78F6">
      <w:pPr>
        <w:pStyle w:val="BodyText"/>
        <w:rPr>
          <w:rFonts w:ascii="Helvetica" w:hAnsi="Helvetica" w:cs="Helvetica"/>
          <w:sz w:val="20"/>
          <w:szCs w:val="20"/>
          <w:lang w:val="en-US"/>
        </w:rPr>
      </w:pPr>
    </w:p>
    <w:p w14:paraId="360A64A0" w14:textId="733C36B5" w:rsidR="00C629C9" w:rsidRPr="00C629C9" w:rsidRDefault="006430E0" w:rsidP="00C629C9">
      <w:pPr>
        <w:pStyle w:val="BodyText"/>
        <w:rPr>
          <w:rFonts w:ascii="Helvetica" w:hAnsi="Helvetica" w:cs="Helvetica"/>
          <w:sz w:val="20"/>
          <w:szCs w:val="20"/>
          <w:lang w:val=""/>
        </w:rPr>
      </w:pPr>
      <w:r w:rsidRPr="006430E0">
        <w:rPr>
          <w:rFonts w:ascii="Helvetica" w:hAnsi="Helvetica" w:cs="Helvetica"/>
          <w:b/>
          <w:bCs/>
          <w:sz w:val="20"/>
          <w:szCs w:val="20"/>
          <w:lang w:val="en-US"/>
        </w:rPr>
        <w:t>Description:</w:t>
      </w:r>
      <w:r w:rsidR="007F6B4F">
        <w:rPr>
          <w:rFonts w:ascii="Helvetica" w:hAnsi="Helvetica" w:cs="Helvetica"/>
          <w:b/>
          <w:bCs/>
          <w:sz w:val="20"/>
          <w:szCs w:val="20"/>
          <w:lang w:val="en-US"/>
        </w:rPr>
        <w:t xml:space="preserve"> </w:t>
      </w:r>
      <w:r w:rsidR="007E1682" w:rsidRPr="007E1682">
        <w:rPr>
          <w:rFonts w:ascii="Helvetica" w:hAnsi="Helvetica" w:cs="Helvetica"/>
          <w:sz w:val="20"/>
          <w:szCs w:val="20"/>
          <w:lang w:val=""/>
        </w:rPr>
        <w:t>Rinauer</w:t>
      </w:r>
      <w:r w:rsidR="00C629C9" w:rsidRPr="00C629C9">
        <w:rPr>
          <w:rFonts w:ascii="Helvetica" w:hAnsi="Helvetica" w:cs="Helvetica"/>
          <w:sz w:val="20"/>
          <w:szCs w:val="20"/>
          <w:lang w:val=""/>
        </w:rPr>
        <w:t xml:space="preserve"> is a comprehensive Shipping Management Software designed to streamline and digitize end-to-end vessel operations, shipping maintenance, and regulatory compliance processes. The system enables organizations to efficiently track vessel activities, manage technical and operational logbooks, and maintain complete visibility over fleet performance.</w:t>
      </w:r>
    </w:p>
    <w:p w14:paraId="47C31801" w14:textId="77777777" w:rsidR="00C629C9" w:rsidRPr="00C629C9" w:rsidRDefault="00C629C9" w:rsidP="00C629C9">
      <w:pPr>
        <w:pStyle w:val="BodyText"/>
        <w:rPr>
          <w:rFonts w:ascii="Helvetica" w:hAnsi="Helvetica" w:cs="Helvetica"/>
          <w:sz w:val="20"/>
          <w:szCs w:val="20"/>
          <w:lang w:val=""/>
        </w:rPr>
      </w:pPr>
      <w:r w:rsidRPr="00C629C9">
        <w:rPr>
          <w:rFonts w:ascii="Helvetica" w:hAnsi="Helvetica" w:cs="Helvetica"/>
          <w:sz w:val="20"/>
          <w:szCs w:val="20"/>
          <w:lang w:val=""/>
        </w:rPr>
        <w:t xml:space="preserve">As part of a legacy modernization initiative, the application was successfully </w:t>
      </w:r>
      <w:r w:rsidRPr="00C629C9">
        <w:rPr>
          <w:rFonts w:ascii="Helvetica" w:hAnsi="Helvetica" w:cs="Helvetica"/>
          <w:b/>
          <w:bCs/>
          <w:sz w:val="20"/>
          <w:szCs w:val="20"/>
          <w:lang w:val=""/>
        </w:rPr>
        <w:t>migrated from Visual FoxPro (VFP) to a modern technology stack using .NET Core (Web API) and Angular</w:t>
      </w:r>
      <w:r w:rsidRPr="00C629C9">
        <w:rPr>
          <w:rFonts w:ascii="Helvetica" w:hAnsi="Helvetica" w:cs="Helvetica"/>
          <w:sz w:val="20"/>
          <w:szCs w:val="20"/>
          <w:lang w:val=""/>
        </w:rPr>
        <w:t>. The transformation improved system scalability, performance, security, and maintainability while enabling web-based access and API integrations.</w:t>
      </w:r>
    </w:p>
    <w:p w14:paraId="12263BD1" w14:textId="227CBBF3" w:rsidR="00F40AC2" w:rsidRDefault="00F40AC2" w:rsidP="005C78F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246771BB" w14:textId="48CFD8AD" w:rsidR="005C78F6" w:rsidRPr="007740E6" w:rsidRDefault="005C78F6" w:rsidP="005C78F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Surepoint  PROJECTS</w:t>
      </w:r>
    </w:p>
    <w:p w14:paraId="2F82C968" w14:textId="77777777" w:rsidR="005C78F6" w:rsidRPr="007740E6" w:rsidRDefault="005C78F6" w:rsidP="005C78F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477576A5" w14:textId="73029D79" w:rsidR="005C78F6" w:rsidRPr="007740E6" w:rsidRDefault="005C78F6" w:rsidP="005C78F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Coyote Analytics</w:t>
      </w:r>
    </w:p>
    <w:p w14:paraId="005565F2" w14:textId="77777777" w:rsidR="005C78F6" w:rsidRDefault="005C78F6" w:rsidP="005C78F6">
      <w:pPr>
        <w:pStyle w:val="BodyText"/>
        <w:rPr>
          <w:rFonts w:ascii="Helvetica" w:hAnsi="Helvetica" w:cs="Helvetica"/>
          <w:b/>
          <w:sz w:val="20"/>
          <w:szCs w:val="20"/>
          <w:lang w:val="en-US"/>
        </w:rPr>
      </w:pPr>
    </w:p>
    <w:p w14:paraId="6734ABC2" w14:textId="766C7230" w:rsidR="005C78F6" w:rsidRDefault="005C78F6" w:rsidP="005C78F6">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 xml:space="preserve">.Net Framework 4.8, Windows Forms, C#, MS SQL Server, Microsoft Azure, MS Graphs, Active Reports 6 and Active Reports 16 </w:t>
      </w:r>
    </w:p>
    <w:p w14:paraId="6AAE302E" w14:textId="77777777" w:rsidR="005C78F6" w:rsidRDefault="005C78F6" w:rsidP="005C78F6">
      <w:pPr>
        <w:pStyle w:val="BodyText"/>
        <w:rPr>
          <w:rFonts w:ascii="Helvetica" w:hAnsi="Helvetica" w:cs="Helvetica"/>
          <w:sz w:val="20"/>
          <w:szCs w:val="20"/>
          <w:lang w:val="en-US"/>
        </w:rPr>
      </w:pPr>
    </w:p>
    <w:p w14:paraId="377B42DB" w14:textId="59F4A21C" w:rsidR="005C78F6" w:rsidRDefault="005C78F6" w:rsidP="005C78F6">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Coyote Analytics is the management Software for Lawyers management to manage Cases</w:t>
      </w:r>
      <w:r w:rsidR="0083275F">
        <w:rPr>
          <w:rFonts w:ascii="Helvetica" w:hAnsi="Helvetica" w:cs="Helvetica"/>
          <w:sz w:val="20"/>
          <w:szCs w:val="20"/>
          <w:lang w:val="en-US"/>
        </w:rPr>
        <w:t>, Account Receivables and payables with payment integrations with different payment gateways, and email management services not only manage outlook plugins but also integration with office 365 functionality using MS Graph API</w:t>
      </w:r>
      <w:r>
        <w:rPr>
          <w:rFonts w:ascii="Helvetica" w:hAnsi="Helvetica" w:cs="Helvetica"/>
          <w:sz w:val="20"/>
          <w:szCs w:val="20"/>
          <w:lang w:val="en-US"/>
        </w:rPr>
        <w:t>.</w:t>
      </w:r>
    </w:p>
    <w:p w14:paraId="1FBE4809" w14:textId="77777777" w:rsidR="00E06110" w:rsidRPr="007740E6" w:rsidRDefault="00E06110"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0C1E7D5B" w14:textId="77777777" w:rsidR="00F704E3" w:rsidRPr="007740E6" w:rsidRDefault="00F704E3" w:rsidP="005C4FE5">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0DFD8D27" w14:textId="4A6126E8" w:rsidR="005C4FE5" w:rsidRPr="007740E6" w:rsidRDefault="005C4FE5" w:rsidP="005C4FE5">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Khaleef  PROJECTS</w:t>
      </w:r>
    </w:p>
    <w:p w14:paraId="5A065841" w14:textId="77777777" w:rsidR="00070C9F" w:rsidRPr="007740E6" w:rsidRDefault="00070C9F" w:rsidP="00070C9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0CF1BA90" w14:textId="3E2DB91B" w:rsidR="00070C9F" w:rsidRPr="007740E6" w:rsidRDefault="00070C9F" w:rsidP="00070C9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Container DataInjgestion</w:t>
      </w:r>
      <w:r w:rsidR="00BE04F8"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 </w:t>
      </w: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Dupe Check )</w:t>
      </w:r>
    </w:p>
    <w:p w14:paraId="308EEC12" w14:textId="77777777" w:rsidR="00070C9F" w:rsidRDefault="00070C9F" w:rsidP="00070C9F">
      <w:pPr>
        <w:pStyle w:val="BodyText"/>
        <w:rPr>
          <w:rFonts w:ascii="Helvetica" w:hAnsi="Helvetica" w:cs="Helvetica"/>
          <w:b/>
          <w:sz w:val="20"/>
          <w:szCs w:val="20"/>
          <w:lang w:val="en-US"/>
        </w:rPr>
      </w:pPr>
    </w:p>
    <w:p w14:paraId="76034C7F" w14:textId="6FD647E0" w:rsidR="00070C9F" w:rsidRDefault="00070C9F" w:rsidP="00070C9F">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 xml:space="preserve">.Net Core, C#, MS </w:t>
      </w:r>
      <w:r w:rsidR="00A97C3E">
        <w:rPr>
          <w:rFonts w:ascii="Helvetica" w:hAnsi="Helvetica" w:cs="Helvetica"/>
          <w:sz w:val="20"/>
          <w:szCs w:val="20"/>
          <w:lang w:val="en-US"/>
        </w:rPr>
        <w:t>SQL Server</w:t>
      </w:r>
      <w:r>
        <w:rPr>
          <w:rFonts w:ascii="Helvetica" w:hAnsi="Helvetica" w:cs="Helvetica"/>
          <w:sz w:val="20"/>
          <w:szCs w:val="20"/>
          <w:lang w:val="en-US"/>
        </w:rPr>
        <w:t>, Microsoft Azure, Entity Framework, Cosmos database, Redis Cache. ActiveMQ</w:t>
      </w:r>
    </w:p>
    <w:p w14:paraId="779A9BCB" w14:textId="77777777" w:rsidR="00070C9F" w:rsidRDefault="00070C9F" w:rsidP="00070C9F">
      <w:pPr>
        <w:pStyle w:val="BodyText"/>
        <w:rPr>
          <w:rFonts w:ascii="Helvetica" w:hAnsi="Helvetica" w:cs="Helvetica"/>
          <w:sz w:val="20"/>
          <w:szCs w:val="20"/>
          <w:lang w:val="en-US"/>
        </w:rPr>
      </w:pPr>
    </w:p>
    <w:p w14:paraId="0157BE19" w14:textId="11D3ECAF" w:rsidR="00070C9F" w:rsidRDefault="00070C9F" w:rsidP="00070C9F">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 xml:space="preserve">Container </w:t>
      </w:r>
      <w:r w:rsidR="00651DD5">
        <w:rPr>
          <w:rFonts w:ascii="Helvetica" w:hAnsi="Helvetica" w:cs="Helvetica"/>
          <w:sz w:val="20"/>
          <w:szCs w:val="20"/>
          <w:lang w:val="en-US"/>
        </w:rPr>
        <w:t>DataInjestion is</w:t>
      </w:r>
      <w:r>
        <w:rPr>
          <w:rFonts w:ascii="Helvetica" w:hAnsi="Helvetica" w:cs="Helvetica"/>
          <w:sz w:val="20"/>
          <w:szCs w:val="20"/>
          <w:lang w:val="en-US"/>
        </w:rPr>
        <w:t xml:space="preserve"> a Module of  Advent eModal for container updates comes from different shipping companies. DataIngestion is first entry point of data processing for container, data may occur with same record but different dates for container which comes to cosmos database again and again. So I implemented a logic to reduce the database round trips on different types of Messages comes from </w:t>
      </w:r>
      <w:r w:rsidR="00651DD5">
        <w:rPr>
          <w:rFonts w:ascii="Helvetica" w:hAnsi="Helvetica" w:cs="Helvetica"/>
          <w:sz w:val="20"/>
          <w:szCs w:val="20"/>
          <w:lang w:val="en-US"/>
        </w:rPr>
        <w:t>shipping Lines</w:t>
      </w:r>
      <w:r>
        <w:rPr>
          <w:rFonts w:ascii="Helvetica" w:hAnsi="Helvetica" w:cs="Helvetica"/>
          <w:sz w:val="20"/>
          <w:szCs w:val="20"/>
          <w:lang w:val="en-US"/>
        </w:rPr>
        <w:t>.</w:t>
      </w:r>
    </w:p>
    <w:p w14:paraId="1E248898" w14:textId="77777777" w:rsidR="00070C9F" w:rsidRPr="007740E6" w:rsidRDefault="00070C9F" w:rsidP="00070C9F">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531CCBC3" w14:textId="4F91165E" w:rsidR="005C4FE5" w:rsidRPr="007740E6" w:rsidRDefault="00A97C3E"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Jewelry Exchange</w:t>
      </w:r>
    </w:p>
    <w:p w14:paraId="29F9CAFF" w14:textId="5E564766" w:rsidR="00A97C3E" w:rsidRDefault="00A97C3E" w:rsidP="00A97C3E">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b/>
          <w:sz w:val="20"/>
          <w:szCs w:val="20"/>
          <w:lang w:val="en-US"/>
        </w:rPr>
        <w:t xml:space="preserve"> </w:t>
      </w:r>
      <w:r>
        <w:rPr>
          <w:rFonts w:ascii="Helvetica" w:hAnsi="Helvetica" w:cs="Helvetica"/>
          <w:sz w:val="20"/>
          <w:szCs w:val="20"/>
          <w:lang w:val="en-US"/>
        </w:rPr>
        <w:t>WPF, C#, MS SQL Server, DevExpress, Entity Framework</w:t>
      </w:r>
      <w:r w:rsidR="00B8487D">
        <w:rPr>
          <w:rFonts w:ascii="Helvetica" w:hAnsi="Helvetica" w:cs="Helvetica"/>
          <w:sz w:val="20"/>
          <w:szCs w:val="20"/>
          <w:lang w:val="en-US"/>
        </w:rPr>
        <w:t>, Crystal Reports</w:t>
      </w:r>
    </w:p>
    <w:p w14:paraId="0C140674" w14:textId="44DB7D0D" w:rsidR="00A97C3E" w:rsidRPr="007740E6" w:rsidRDefault="00A97C3E" w:rsidP="00FF0A66">
      <w:pPr>
        <w:pStyle w:val="BodyText"/>
        <w:rPr>
          <w:rFonts w:ascii="Helvetica" w:hAnsi="Helvetica" w:cs="Helvetica"/>
          <w:bCs/>
          <w:color w:val="365F91"/>
          <w:sz w:val="20"/>
          <w:szCs w:val="20"/>
          <w:u w:val="single"/>
          <w:lang w:val="en-US"/>
          <w14:shadow w14:blurRad="50800" w14:dist="38100" w14:dir="2700000" w14:sx="100000" w14:sy="100000" w14:kx="0" w14:ky="0" w14:algn="tl">
            <w14:srgbClr w14:val="000000">
              <w14:alpha w14:val="60000"/>
            </w14:srgbClr>
          </w14:shadow>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bCs/>
          <w:sz w:val="20"/>
          <w:szCs w:val="20"/>
          <w:lang w:val="en-US"/>
        </w:rPr>
        <w:t>Jewelry Exchange is complete ERP for exchange the diamonds and integrated with WooCommerce</w:t>
      </w:r>
      <w:r w:rsidR="00B8487D">
        <w:rPr>
          <w:rFonts w:ascii="Helvetica" w:hAnsi="Helvetica" w:cs="Helvetica"/>
          <w:bCs/>
          <w:sz w:val="20"/>
          <w:szCs w:val="20"/>
          <w:lang w:val="en-US"/>
        </w:rPr>
        <w:t xml:space="preserve">. We created API for synchronizing different diamonds with certification to update Inventory and also with WooCommerce site. There are different modules including invoicing, shipment and Agent management </w:t>
      </w:r>
      <w:r w:rsidR="00651DD5">
        <w:rPr>
          <w:rFonts w:ascii="Helvetica" w:hAnsi="Helvetica" w:cs="Helvetica"/>
          <w:bCs/>
          <w:sz w:val="20"/>
          <w:szCs w:val="20"/>
          <w:lang w:val="en-US"/>
        </w:rPr>
        <w:t>and</w:t>
      </w:r>
      <w:r w:rsidR="00B8487D">
        <w:rPr>
          <w:rFonts w:ascii="Helvetica" w:hAnsi="Helvetica" w:cs="Helvetica"/>
          <w:bCs/>
          <w:sz w:val="20"/>
          <w:szCs w:val="20"/>
          <w:lang w:val="en-US"/>
        </w:rPr>
        <w:t xml:space="preserve"> records the payment information. Payment integration with Strip and also credit cards.</w:t>
      </w:r>
    </w:p>
    <w:p w14:paraId="12C1D355" w14:textId="33592E25" w:rsidR="00CC0B69" w:rsidRPr="007740E6" w:rsidRDefault="00CC0B69" w:rsidP="00CC0B69">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My Cap </w:t>
      </w:r>
    </w:p>
    <w:p w14:paraId="30D50F0A" w14:textId="77777777" w:rsidR="00CC0B69" w:rsidRDefault="00CC0B69" w:rsidP="00CC0B69">
      <w:pPr>
        <w:pStyle w:val="BodyText"/>
        <w:rPr>
          <w:rFonts w:ascii="Helvetica" w:hAnsi="Helvetica" w:cs="Helvetica"/>
          <w:b/>
          <w:sz w:val="20"/>
          <w:szCs w:val="20"/>
          <w:lang w:val="en-US"/>
        </w:rPr>
      </w:pPr>
    </w:p>
    <w:p w14:paraId="78AEBE15" w14:textId="5B97AFAD" w:rsidR="00CC0B69" w:rsidRDefault="00CC0B69" w:rsidP="00CC0B69">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 xml:space="preserve">.Net Core, C#, MS </w:t>
      </w:r>
      <w:r w:rsidR="00A97C3E">
        <w:rPr>
          <w:rFonts w:ascii="Helvetica" w:hAnsi="Helvetica" w:cs="Helvetica"/>
          <w:sz w:val="20"/>
          <w:szCs w:val="20"/>
          <w:lang w:val="en-US"/>
        </w:rPr>
        <w:t>SQL Server,</w:t>
      </w:r>
      <w:r>
        <w:rPr>
          <w:rFonts w:ascii="Helvetica" w:hAnsi="Helvetica" w:cs="Helvetica"/>
          <w:sz w:val="20"/>
          <w:szCs w:val="20"/>
          <w:lang w:val="en-US"/>
        </w:rPr>
        <w:t xml:space="preserve"> Microsoft Azure, Entity Framework, React Js </w:t>
      </w:r>
    </w:p>
    <w:p w14:paraId="62BF2875" w14:textId="77777777" w:rsidR="00CC0B69" w:rsidRDefault="00CC0B69" w:rsidP="00CC0B69">
      <w:pPr>
        <w:pStyle w:val="BodyText"/>
        <w:rPr>
          <w:rFonts w:ascii="Helvetica" w:hAnsi="Helvetica" w:cs="Helvetica"/>
          <w:sz w:val="20"/>
          <w:szCs w:val="20"/>
          <w:lang w:val="en-US"/>
        </w:rPr>
      </w:pPr>
    </w:p>
    <w:p w14:paraId="5A800205" w14:textId="77777777" w:rsidR="00CC0B69" w:rsidRDefault="00CC0B69" w:rsidP="00CC0B69">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My Cap is a project for CNH Industrial for quotation of Leasing assets/Vehicles for agriculture field. I am involved in creating Quotation to application creation –Settlement. There are different modules involve in this initial contract documents including PPSR integration for the history verification vehicle and persons which involve in loan sanction process including guarantors.</w:t>
      </w:r>
    </w:p>
    <w:p w14:paraId="7BDA5AC5" w14:textId="77777777" w:rsidR="00CC0B69" w:rsidRPr="007740E6" w:rsidRDefault="00CC0B69"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02D9396C" w14:textId="77777777" w:rsidR="00937398" w:rsidRPr="007740E6" w:rsidRDefault="00937398"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627C8F77" w14:textId="77777777" w:rsidR="00937398" w:rsidRPr="007740E6" w:rsidRDefault="00CC0B69" w:rsidP="00937398">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Renttango </w:t>
      </w:r>
      <w:r w:rsidR="00937398"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 (Payment Module)</w:t>
      </w:r>
    </w:p>
    <w:p w14:paraId="5F98C104" w14:textId="77777777" w:rsidR="00937398" w:rsidRDefault="00937398" w:rsidP="00937398">
      <w:pPr>
        <w:pStyle w:val="BodyText"/>
        <w:rPr>
          <w:rFonts w:ascii="Helvetica" w:hAnsi="Helvetica" w:cs="Helvetica"/>
          <w:b/>
          <w:sz w:val="20"/>
          <w:szCs w:val="20"/>
          <w:lang w:val="en-US"/>
        </w:rPr>
      </w:pPr>
    </w:p>
    <w:p w14:paraId="02319FCE" w14:textId="2A93CDD6" w:rsidR="00937398" w:rsidRDefault="00937398" w:rsidP="00937398">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 xml:space="preserve">.Net Core, C#, MS </w:t>
      </w:r>
      <w:r w:rsidR="00A97C3E">
        <w:rPr>
          <w:rFonts w:ascii="Helvetica" w:hAnsi="Helvetica" w:cs="Helvetica"/>
          <w:sz w:val="20"/>
          <w:szCs w:val="20"/>
          <w:lang w:val="en-US"/>
        </w:rPr>
        <w:t>SQL Server,</w:t>
      </w:r>
      <w:r>
        <w:rPr>
          <w:rFonts w:ascii="Helvetica" w:hAnsi="Helvetica" w:cs="Helvetica"/>
          <w:sz w:val="20"/>
          <w:szCs w:val="20"/>
          <w:lang w:val="en-US"/>
        </w:rPr>
        <w:t xml:space="preserve"> Microsoft Azure, Entity Framework, Stripe (Payment Integration), Plaid </w:t>
      </w:r>
      <w:r w:rsidR="0033592D">
        <w:rPr>
          <w:rFonts w:ascii="Helvetica" w:hAnsi="Helvetica" w:cs="Helvetica"/>
          <w:sz w:val="20"/>
          <w:szCs w:val="20"/>
          <w:lang w:val="en-US"/>
        </w:rPr>
        <w:t xml:space="preserve">, CQRS Pattern </w:t>
      </w:r>
    </w:p>
    <w:p w14:paraId="44CC6426" w14:textId="77777777" w:rsidR="00937398" w:rsidRDefault="00937398" w:rsidP="00937398">
      <w:pPr>
        <w:pStyle w:val="BodyText"/>
        <w:rPr>
          <w:rFonts w:ascii="Helvetica" w:hAnsi="Helvetica" w:cs="Helvetica"/>
          <w:sz w:val="20"/>
          <w:szCs w:val="20"/>
          <w:lang w:val="en-US"/>
        </w:rPr>
      </w:pPr>
    </w:p>
    <w:p w14:paraId="702AD621" w14:textId="77777777" w:rsidR="00937398" w:rsidRDefault="00937398" w:rsidP="00937398">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 xml:space="preserve">Property Express is ongoing project for rental management system. In this Project there are several Modules including CRM, Property Agent, Owner Customer, I was involved in Payment Integration with Stripe for Credit Card payment system and Plaid integration for Bank Account payment. This module is for multiple transaction fees with payment to different third </w:t>
      </w:r>
      <w:r w:rsidR="0033592D">
        <w:rPr>
          <w:rFonts w:ascii="Helvetica" w:hAnsi="Helvetica" w:cs="Helvetica"/>
          <w:sz w:val="20"/>
          <w:szCs w:val="20"/>
          <w:lang w:val="en-US"/>
        </w:rPr>
        <w:t>party verification</w:t>
      </w:r>
      <w:r>
        <w:rPr>
          <w:rFonts w:ascii="Helvetica" w:hAnsi="Helvetica" w:cs="Helvetica"/>
          <w:sz w:val="20"/>
          <w:szCs w:val="20"/>
          <w:lang w:val="en-US"/>
        </w:rPr>
        <w:t xml:space="preserve"> fees and Agent fees.   </w:t>
      </w:r>
    </w:p>
    <w:p w14:paraId="3665960B" w14:textId="77777777" w:rsidR="00937398" w:rsidRPr="007740E6" w:rsidRDefault="00937398"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3256743F" w14:textId="77777777" w:rsidR="001E5DC7" w:rsidRPr="007740E6" w:rsidRDefault="001E5DC7"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39B671B9" w14:textId="77777777" w:rsidR="005C4FE5" w:rsidRPr="007740E6" w:rsidRDefault="005C4FE5" w:rsidP="005C4FE5">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Wizlinx  PROJECTS</w:t>
      </w:r>
    </w:p>
    <w:p w14:paraId="2735A212" w14:textId="0ED8C481" w:rsidR="001E5DC7" w:rsidRPr="007740E6" w:rsidRDefault="001E5DC7"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2CF7531E" w14:textId="0F444599" w:rsidR="00807DAD" w:rsidRPr="007740E6" w:rsidRDefault="00807DAD"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Pay Voucher</w:t>
      </w:r>
    </w:p>
    <w:p w14:paraId="492EA76B" w14:textId="27B16593" w:rsidR="00807DAD" w:rsidRPr="007740E6" w:rsidRDefault="00807DAD"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1D6F0F53" w14:textId="73314F58" w:rsidR="00807DAD" w:rsidRDefault="00807DAD" w:rsidP="00807DAD">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Windows Forms, C#, MS SQL Server</w:t>
      </w:r>
      <w:r w:rsidR="00CE546B">
        <w:rPr>
          <w:rFonts w:ascii="Helvetica" w:hAnsi="Helvetica" w:cs="Helvetica"/>
          <w:sz w:val="20"/>
          <w:szCs w:val="20"/>
          <w:lang w:val="en-US"/>
        </w:rPr>
        <w:t>2016</w:t>
      </w:r>
      <w:r>
        <w:rPr>
          <w:rFonts w:ascii="Helvetica" w:hAnsi="Helvetica" w:cs="Helvetica"/>
          <w:sz w:val="20"/>
          <w:szCs w:val="20"/>
          <w:lang w:val="en-US"/>
        </w:rPr>
        <w:t>,</w:t>
      </w:r>
      <w:r w:rsidR="00CE546B">
        <w:rPr>
          <w:rFonts w:ascii="Helvetica" w:hAnsi="Helvetica" w:cs="Helvetica"/>
          <w:sz w:val="20"/>
          <w:szCs w:val="20"/>
          <w:lang w:val="en-US"/>
        </w:rPr>
        <w:t xml:space="preserve"> </w:t>
      </w:r>
      <w:r>
        <w:rPr>
          <w:rFonts w:ascii="Helvetica" w:hAnsi="Helvetica" w:cs="Helvetica"/>
          <w:sz w:val="20"/>
          <w:szCs w:val="20"/>
          <w:lang w:val="en-US"/>
        </w:rPr>
        <w:t>SAP Crystal Reports</w:t>
      </w:r>
      <w:r w:rsidR="00CE546B">
        <w:rPr>
          <w:rFonts w:ascii="Helvetica" w:hAnsi="Helvetica" w:cs="Helvetica"/>
          <w:sz w:val="20"/>
          <w:szCs w:val="20"/>
          <w:lang w:val="en-US"/>
        </w:rPr>
        <w:t>, Sun Financial Integration tool</w:t>
      </w:r>
    </w:p>
    <w:p w14:paraId="362445F7" w14:textId="77777777" w:rsidR="00CE546B" w:rsidRDefault="00CE546B" w:rsidP="00807DAD">
      <w:pPr>
        <w:pStyle w:val="BodyText"/>
        <w:rPr>
          <w:rFonts w:ascii="Helvetica" w:hAnsi="Helvetica" w:cs="Helvetica"/>
          <w:b/>
          <w:sz w:val="20"/>
          <w:szCs w:val="20"/>
          <w:lang w:val="en-US"/>
        </w:rPr>
      </w:pPr>
    </w:p>
    <w:p w14:paraId="0F857E8F" w14:textId="55BFB234" w:rsidR="00807DAD" w:rsidRDefault="00807DAD" w:rsidP="00807DAD">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bCs/>
          <w:sz w:val="20"/>
          <w:szCs w:val="20"/>
          <w:lang w:val="en-US"/>
        </w:rPr>
        <w:t xml:space="preserve">Pay Voucher is the Project of different modules </w:t>
      </w:r>
      <w:r w:rsidR="00CE546B">
        <w:rPr>
          <w:rFonts w:ascii="Helvetica" w:hAnsi="Helvetica" w:cs="Helvetica"/>
          <w:bCs/>
          <w:sz w:val="20"/>
          <w:szCs w:val="20"/>
          <w:lang w:val="en-US"/>
        </w:rPr>
        <w:t>including Employee</w:t>
      </w:r>
      <w:r>
        <w:rPr>
          <w:rFonts w:ascii="Helvetica" w:hAnsi="Helvetica" w:cs="Helvetica"/>
          <w:bCs/>
          <w:sz w:val="20"/>
          <w:szCs w:val="20"/>
          <w:lang w:val="en-US"/>
        </w:rPr>
        <w:t xml:space="preserve"> </w:t>
      </w:r>
      <w:r w:rsidRPr="001C70D3">
        <w:rPr>
          <w:rFonts w:ascii="Helvetica" w:hAnsi="Helvetica" w:cs="Helvetica"/>
          <w:sz w:val="20"/>
          <w:szCs w:val="20"/>
          <w:lang w:val="en-US"/>
        </w:rPr>
        <w:t xml:space="preserve">Loan </w:t>
      </w:r>
      <w:r>
        <w:rPr>
          <w:rFonts w:ascii="Helvetica" w:hAnsi="Helvetica" w:cs="Helvetica"/>
          <w:sz w:val="20"/>
          <w:szCs w:val="20"/>
          <w:lang w:val="en-US"/>
        </w:rPr>
        <w:t xml:space="preserve">Management </w:t>
      </w:r>
      <w:r w:rsidRPr="001C70D3">
        <w:rPr>
          <w:rFonts w:ascii="Helvetica" w:hAnsi="Helvetica" w:cs="Helvetica"/>
          <w:sz w:val="20"/>
          <w:szCs w:val="20"/>
          <w:lang w:val="en-US"/>
        </w:rPr>
        <w:t xml:space="preserve">System, </w:t>
      </w:r>
      <w:r w:rsidR="00CE546B" w:rsidRPr="001C70D3">
        <w:rPr>
          <w:rFonts w:ascii="Helvetica" w:hAnsi="Helvetica" w:cs="Helvetica"/>
          <w:sz w:val="20"/>
          <w:szCs w:val="20"/>
          <w:lang w:val="en-US"/>
        </w:rPr>
        <w:t>Employee’s</w:t>
      </w:r>
      <w:r w:rsidR="00CE546B">
        <w:rPr>
          <w:rFonts w:ascii="Helvetica" w:hAnsi="Helvetica" w:cs="Helvetica"/>
          <w:sz w:val="20"/>
          <w:szCs w:val="20"/>
          <w:lang w:val="en-US"/>
        </w:rPr>
        <w:t xml:space="preserve"> Children Education System. Over Time Module also included with Special Overtime Coverage in Holidays</w:t>
      </w:r>
      <w:r w:rsidR="00CE546B" w:rsidRPr="001C70D3">
        <w:rPr>
          <w:rFonts w:ascii="Helvetica" w:hAnsi="Helvetica" w:cs="Helvetica"/>
          <w:sz w:val="20"/>
          <w:szCs w:val="20"/>
          <w:lang w:val="en-US"/>
        </w:rPr>
        <w:t xml:space="preserve"> </w:t>
      </w:r>
      <w:r w:rsidR="00CE546B">
        <w:rPr>
          <w:rFonts w:ascii="Helvetica" w:hAnsi="Helvetica" w:cs="Helvetica"/>
          <w:sz w:val="20"/>
          <w:szCs w:val="20"/>
          <w:lang w:val="en-US"/>
        </w:rPr>
        <w:t xml:space="preserve">and </w:t>
      </w:r>
      <w:r w:rsidRPr="001C70D3">
        <w:rPr>
          <w:rFonts w:ascii="Helvetica" w:hAnsi="Helvetica" w:cs="Helvetica"/>
          <w:sz w:val="20"/>
          <w:szCs w:val="20"/>
          <w:lang w:val="en-US"/>
        </w:rPr>
        <w:t xml:space="preserve">Payroll Integration with third party Software, Liaison System between two different Applications Like (Epoch Payroll and Sun System Financials), </w:t>
      </w:r>
    </w:p>
    <w:p w14:paraId="4F975A8A" w14:textId="77777777" w:rsidR="001E5DC7" w:rsidRPr="007740E6" w:rsidRDefault="001E5DC7"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7C793D57" w14:textId="77777777" w:rsidR="00E42BCF" w:rsidRPr="007740E6" w:rsidRDefault="00E42BCF"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Digital Banking System (Customer on Boarding Module)</w:t>
      </w:r>
    </w:p>
    <w:p w14:paraId="5233314F" w14:textId="77777777" w:rsidR="00E42BCF" w:rsidRDefault="00E42BCF" w:rsidP="00E42BCF">
      <w:pPr>
        <w:pStyle w:val="BodyText"/>
        <w:rPr>
          <w:rFonts w:ascii="Helvetica" w:hAnsi="Helvetica" w:cs="Helvetica"/>
          <w:b/>
          <w:sz w:val="20"/>
          <w:szCs w:val="20"/>
          <w:lang w:val="en-US"/>
        </w:rPr>
      </w:pPr>
    </w:p>
    <w:p w14:paraId="10F78389" w14:textId="423AA08E" w:rsidR="00E42BCF" w:rsidRDefault="00E42BCF" w:rsidP="00E42BCF">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sidRPr="00A31591">
        <w:rPr>
          <w:rFonts w:ascii="Helvetica" w:hAnsi="Helvetica" w:cs="Helvetica"/>
          <w:sz w:val="20"/>
          <w:szCs w:val="20"/>
          <w:lang w:val="en-US"/>
        </w:rPr>
        <w:t>ASP.Net</w:t>
      </w:r>
      <w:r>
        <w:rPr>
          <w:rFonts w:ascii="Helvetica" w:hAnsi="Helvetica" w:cs="Helvetica"/>
          <w:sz w:val="20"/>
          <w:szCs w:val="20"/>
          <w:lang w:val="en-US"/>
        </w:rPr>
        <w:t xml:space="preserve"> Web API, C#, MS </w:t>
      </w:r>
      <w:r w:rsidR="00651DD5">
        <w:rPr>
          <w:rFonts w:ascii="Helvetica" w:hAnsi="Helvetica" w:cs="Helvetica"/>
          <w:sz w:val="20"/>
          <w:szCs w:val="20"/>
          <w:lang w:val="en-US"/>
        </w:rPr>
        <w:t>SQL Server</w:t>
      </w:r>
      <w:r>
        <w:rPr>
          <w:rFonts w:ascii="Helvetica" w:hAnsi="Helvetica" w:cs="Helvetica"/>
          <w:sz w:val="20"/>
          <w:szCs w:val="20"/>
          <w:lang w:val="en-US"/>
        </w:rPr>
        <w:t xml:space="preserve"> 2016, Entity Framework.</w:t>
      </w:r>
    </w:p>
    <w:p w14:paraId="24CD077E" w14:textId="77777777" w:rsidR="00CE546B" w:rsidRDefault="00CE546B" w:rsidP="00E42BCF">
      <w:pPr>
        <w:pStyle w:val="BodyText"/>
        <w:rPr>
          <w:rFonts w:ascii="Helvetica" w:hAnsi="Helvetica" w:cs="Helvetica"/>
          <w:b/>
          <w:sz w:val="20"/>
          <w:szCs w:val="20"/>
          <w:lang w:val="en-US"/>
        </w:rPr>
      </w:pPr>
    </w:p>
    <w:p w14:paraId="027DDE76" w14:textId="289CDCBD" w:rsidR="00E42BCF" w:rsidRDefault="00E42BCF" w:rsidP="00E42BCF">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sidRPr="00E42BCF">
        <w:rPr>
          <w:rFonts w:ascii="Helvetica" w:hAnsi="Helvetica" w:cs="Helvetica"/>
          <w:sz w:val="20"/>
          <w:szCs w:val="20"/>
          <w:lang w:val="en-US"/>
        </w:rPr>
        <w:t xml:space="preserve">Digital </w:t>
      </w:r>
      <w:r>
        <w:rPr>
          <w:rFonts w:ascii="Helvetica" w:hAnsi="Helvetica" w:cs="Helvetica"/>
          <w:sz w:val="20"/>
          <w:szCs w:val="20"/>
          <w:lang w:val="en-US"/>
        </w:rPr>
        <w:t xml:space="preserve">Banking project is ongoing project for paperless environment. We were involved to digitalize the documents with integration of different banking channels </w:t>
      </w:r>
      <w:r w:rsidR="003B7D8C">
        <w:rPr>
          <w:rFonts w:ascii="Helvetica" w:hAnsi="Helvetica" w:cs="Helvetica"/>
          <w:sz w:val="20"/>
          <w:szCs w:val="20"/>
          <w:lang w:val="en-US"/>
        </w:rPr>
        <w:t xml:space="preserve">using web API. In this module we collect the scanned documents of the shareholders and chairman of the company then send to third party API for screening of the person/persons for verification. </w:t>
      </w:r>
    </w:p>
    <w:p w14:paraId="0468D8E7" w14:textId="77777777" w:rsidR="00CE546B" w:rsidRPr="007740E6" w:rsidRDefault="00CE546B"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4FA33341" w14:textId="68259242" w:rsidR="00E42BCF" w:rsidRPr="007740E6" w:rsidRDefault="00E42BCF"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Digital Banking System (Transactions Module)</w:t>
      </w:r>
    </w:p>
    <w:p w14:paraId="42F21B9B" w14:textId="77777777" w:rsidR="00E42BCF" w:rsidRDefault="00E42BCF" w:rsidP="00E42BCF">
      <w:pPr>
        <w:pStyle w:val="BodyText"/>
        <w:rPr>
          <w:rFonts w:ascii="Helvetica" w:hAnsi="Helvetica" w:cs="Helvetica"/>
          <w:b/>
          <w:sz w:val="20"/>
          <w:szCs w:val="20"/>
          <w:lang w:val="en-US"/>
        </w:rPr>
      </w:pPr>
    </w:p>
    <w:p w14:paraId="5D19DEBA" w14:textId="6A09928F" w:rsidR="00E42BCF" w:rsidRDefault="00E42BCF" w:rsidP="00E42BCF">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sidRPr="00A31591">
        <w:rPr>
          <w:rFonts w:ascii="Helvetica" w:hAnsi="Helvetica" w:cs="Helvetica"/>
          <w:sz w:val="20"/>
          <w:szCs w:val="20"/>
          <w:lang w:val="en-US"/>
        </w:rPr>
        <w:t>ASP.Net</w:t>
      </w:r>
      <w:r>
        <w:rPr>
          <w:rFonts w:ascii="Helvetica" w:hAnsi="Helvetica" w:cs="Helvetica"/>
          <w:sz w:val="20"/>
          <w:szCs w:val="20"/>
          <w:lang w:val="en-US"/>
        </w:rPr>
        <w:t xml:space="preserve"> Web API, C#, MS </w:t>
      </w:r>
      <w:r w:rsidR="00651DD5">
        <w:rPr>
          <w:rFonts w:ascii="Helvetica" w:hAnsi="Helvetica" w:cs="Helvetica"/>
          <w:sz w:val="20"/>
          <w:szCs w:val="20"/>
          <w:lang w:val="en-US"/>
        </w:rPr>
        <w:t>SQL Server</w:t>
      </w:r>
      <w:r>
        <w:rPr>
          <w:rFonts w:ascii="Helvetica" w:hAnsi="Helvetica" w:cs="Helvetica"/>
          <w:sz w:val="20"/>
          <w:szCs w:val="20"/>
          <w:lang w:val="en-US"/>
        </w:rPr>
        <w:t xml:space="preserve"> 2016, Entity Framework.</w:t>
      </w:r>
    </w:p>
    <w:p w14:paraId="4482621B" w14:textId="77777777" w:rsidR="00E42BCF" w:rsidRDefault="00E42BCF" w:rsidP="00E42BCF">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sidRPr="00E42BCF">
        <w:rPr>
          <w:rFonts w:ascii="Helvetica" w:hAnsi="Helvetica" w:cs="Helvetica"/>
          <w:sz w:val="20"/>
          <w:szCs w:val="20"/>
          <w:lang w:val="en-US"/>
        </w:rPr>
        <w:t xml:space="preserve">Digital </w:t>
      </w:r>
      <w:r>
        <w:rPr>
          <w:rFonts w:ascii="Helvetica" w:hAnsi="Helvetica" w:cs="Helvetica"/>
          <w:sz w:val="20"/>
          <w:szCs w:val="20"/>
          <w:lang w:val="en-US"/>
        </w:rPr>
        <w:t xml:space="preserve">Banking project is ongoing project for paperless environment. We were involved in corporate banking with integration of different banking channels through web API handshaking including local and international fund transfer through person screening and transactional account screening. I worked on transaction update status with different flag raised. </w:t>
      </w:r>
    </w:p>
    <w:p w14:paraId="58FA8C29" w14:textId="77777777" w:rsidR="00E42BCF" w:rsidRPr="007740E6" w:rsidRDefault="00E42BCF"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6B65BBB4" w14:textId="4C275569" w:rsidR="00A31591" w:rsidRPr="007740E6" w:rsidRDefault="00A31591"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Food Book</w:t>
      </w:r>
    </w:p>
    <w:p w14:paraId="1C047C75" w14:textId="77777777" w:rsidR="00CE546B" w:rsidRPr="007740E6" w:rsidRDefault="00CE546B"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38DECDD8" w14:textId="24BFACF4" w:rsidR="001F2CE5" w:rsidRDefault="00A31591" w:rsidP="00FF0A66">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sidRPr="00A31591">
        <w:rPr>
          <w:rFonts w:ascii="Helvetica" w:hAnsi="Helvetica" w:cs="Helvetica"/>
          <w:sz w:val="20"/>
          <w:szCs w:val="20"/>
          <w:lang w:val="en-US"/>
        </w:rPr>
        <w:t>ASP.Net</w:t>
      </w:r>
      <w:r>
        <w:rPr>
          <w:rFonts w:ascii="Helvetica" w:hAnsi="Helvetica" w:cs="Helvetica"/>
          <w:sz w:val="20"/>
          <w:szCs w:val="20"/>
          <w:lang w:val="en-US"/>
        </w:rPr>
        <w:t xml:space="preserve"> Web API, C#,</w:t>
      </w:r>
      <w:r w:rsidR="0093608C">
        <w:rPr>
          <w:rFonts w:ascii="Helvetica" w:hAnsi="Helvetica" w:cs="Helvetica"/>
          <w:sz w:val="20"/>
          <w:szCs w:val="20"/>
          <w:lang w:val="en-US"/>
        </w:rPr>
        <w:t xml:space="preserve"> </w:t>
      </w:r>
      <w:r>
        <w:rPr>
          <w:rFonts w:ascii="Helvetica" w:hAnsi="Helvetica" w:cs="Helvetica"/>
          <w:sz w:val="20"/>
          <w:szCs w:val="20"/>
          <w:lang w:val="en-US"/>
        </w:rPr>
        <w:t xml:space="preserve">MS </w:t>
      </w:r>
      <w:r w:rsidR="00651DD5">
        <w:rPr>
          <w:rFonts w:ascii="Helvetica" w:hAnsi="Helvetica" w:cs="Helvetica"/>
          <w:sz w:val="20"/>
          <w:szCs w:val="20"/>
          <w:lang w:val="en-US"/>
        </w:rPr>
        <w:t>SQL Server</w:t>
      </w:r>
      <w:r>
        <w:rPr>
          <w:rFonts w:ascii="Helvetica" w:hAnsi="Helvetica" w:cs="Helvetica"/>
          <w:sz w:val="20"/>
          <w:szCs w:val="20"/>
          <w:lang w:val="en-US"/>
        </w:rPr>
        <w:t xml:space="preserve"> 2014,</w:t>
      </w:r>
      <w:r w:rsidR="0093608C">
        <w:rPr>
          <w:rFonts w:ascii="Helvetica" w:hAnsi="Helvetica" w:cs="Helvetica"/>
          <w:sz w:val="20"/>
          <w:szCs w:val="20"/>
          <w:lang w:val="en-US"/>
        </w:rPr>
        <w:t xml:space="preserve"> </w:t>
      </w:r>
      <w:r>
        <w:rPr>
          <w:rFonts w:ascii="Helvetica" w:hAnsi="Helvetica" w:cs="Helvetica"/>
          <w:sz w:val="20"/>
          <w:szCs w:val="20"/>
          <w:lang w:val="en-US"/>
        </w:rPr>
        <w:t>Angular 2,</w:t>
      </w:r>
      <w:r w:rsidR="00F938AB">
        <w:rPr>
          <w:rFonts w:ascii="Helvetica" w:hAnsi="Helvetica" w:cs="Helvetica"/>
          <w:sz w:val="20"/>
          <w:szCs w:val="20"/>
          <w:lang w:val="en-US"/>
        </w:rPr>
        <w:t xml:space="preserve"> </w:t>
      </w:r>
      <w:r>
        <w:rPr>
          <w:rFonts w:ascii="Helvetica" w:hAnsi="Helvetica" w:cs="Helvetica"/>
          <w:sz w:val="20"/>
          <w:szCs w:val="20"/>
          <w:lang w:val="en-US"/>
        </w:rPr>
        <w:t>Entity Framework, Bootstrap.</w:t>
      </w:r>
    </w:p>
    <w:p w14:paraId="495ED289" w14:textId="77777777" w:rsidR="00CE546B" w:rsidRDefault="00CE546B" w:rsidP="00FF0A66">
      <w:pPr>
        <w:pStyle w:val="BodyText"/>
        <w:rPr>
          <w:rFonts w:ascii="Helvetica" w:hAnsi="Helvetica" w:cs="Helvetica"/>
          <w:b/>
          <w:sz w:val="20"/>
          <w:szCs w:val="20"/>
          <w:lang w:val="en-US"/>
        </w:rPr>
      </w:pPr>
    </w:p>
    <w:p w14:paraId="568BAF35" w14:textId="71DD1440" w:rsidR="00A31591" w:rsidRDefault="00A31591" w:rsidP="00FF0A66">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sidRPr="00A31591">
        <w:rPr>
          <w:rFonts w:ascii="Helvetica" w:hAnsi="Helvetica" w:cs="Helvetica"/>
          <w:sz w:val="20"/>
          <w:szCs w:val="20"/>
          <w:lang w:val="en-US"/>
        </w:rPr>
        <w:t>Food book App is multi-dimensional App</w:t>
      </w:r>
      <w:r>
        <w:rPr>
          <w:rFonts w:ascii="Helvetica" w:hAnsi="Helvetica" w:cs="Helvetica"/>
          <w:sz w:val="20"/>
          <w:szCs w:val="20"/>
          <w:lang w:val="en-US"/>
        </w:rPr>
        <w:t xml:space="preserve">. It covers all type of deals offered by different restaurants and order taking facilities including calculations of different commissions and also gives the direction of specific restaurants through Google location </w:t>
      </w:r>
      <w:r w:rsidR="00651DD5">
        <w:rPr>
          <w:rFonts w:ascii="Helvetica" w:hAnsi="Helvetica" w:cs="Helvetica"/>
          <w:sz w:val="20"/>
          <w:szCs w:val="20"/>
          <w:lang w:val="en-US"/>
        </w:rPr>
        <w:t>API</w:t>
      </w:r>
      <w:r>
        <w:rPr>
          <w:rFonts w:ascii="Helvetica" w:hAnsi="Helvetica" w:cs="Helvetica"/>
          <w:sz w:val="20"/>
          <w:szCs w:val="20"/>
          <w:lang w:val="en-US"/>
        </w:rPr>
        <w:t xml:space="preserve">, Included mobile apps (IOS and Android versions)  </w:t>
      </w:r>
    </w:p>
    <w:p w14:paraId="30A781F7" w14:textId="77777777" w:rsidR="00C637E2" w:rsidRPr="007740E6" w:rsidRDefault="00C637E2" w:rsidP="0093608C">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2531A478" w14:textId="4C288ABF" w:rsidR="0093608C" w:rsidRPr="007740E6" w:rsidRDefault="0093608C" w:rsidP="0093608C">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MIS</w:t>
      </w:r>
    </w:p>
    <w:p w14:paraId="4A5FAD95" w14:textId="77777777" w:rsidR="00CE546B" w:rsidRPr="007740E6" w:rsidRDefault="00CE546B" w:rsidP="0093608C">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14:paraId="7C7F4ADC" w14:textId="296B8B3D" w:rsidR="0093608C" w:rsidRDefault="0093608C" w:rsidP="0093608C">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sidR="00807DAD">
        <w:rPr>
          <w:rFonts w:ascii="Helvetica" w:hAnsi="Helvetica" w:cs="Helvetica"/>
          <w:sz w:val="20"/>
          <w:szCs w:val="20"/>
          <w:lang w:val="en-US"/>
        </w:rPr>
        <w:t>Windows Forms</w:t>
      </w:r>
      <w:r>
        <w:rPr>
          <w:rFonts w:ascii="Helvetica" w:hAnsi="Helvetica" w:cs="Helvetica"/>
          <w:sz w:val="20"/>
          <w:szCs w:val="20"/>
          <w:lang w:val="en-US"/>
        </w:rPr>
        <w:t xml:space="preserve">, C#, MS </w:t>
      </w:r>
      <w:r w:rsidR="00807DAD">
        <w:rPr>
          <w:rFonts w:ascii="Helvetica" w:hAnsi="Helvetica" w:cs="Helvetica"/>
          <w:sz w:val="20"/>
          <w:szCs w:val="20"/>
          <w:lang w:val="en-US"/>
        </w:rPr>
        <w:t>SQL Server</w:t>
      </w:r>
      <w:r>
        <w:rPr>
          <w:rFonts w:ascii="Helvetica" w:hAnsi="Helvetica" w:cs="Helvetica"/>
          <w:sz w:val="20"/>
          <w:szCs w:val="20"/>
          <w:lang w:val="en-US"/>
        </w:rPr>
        <w:t xml:space="preserve"> 2014</w:t>
      </w:r>
      <w:r w:rsidR="00807DAD">
        <w:rPr>
          <w:rFonts w:ascii="Helvetica" w:hAnsi="Helvetica" w:cs="Helvetica"/>
          <w:sz w:val="20"/>
          <w:szCs w:val="20"/>
          <w:lang w:val="en-US"/>
        </w:rPr>
        <w:t>,</w:t>
      </w:r>
      <w:r w:rsidR="00CE546B">
        <w:rPr>
          <w:rFonts w:ascii="Helvetica" w:hAnsi="Helvetica" w:cs="Helvetica"/>
          <w:sz w:val="20"/>
          <w:szCs w:val="20"/>
          <w:lang w:val="en-US"/>
        </w:rPr>
        <w:t xml:space="preserve"> </w:t>
      </w:r>
      <w:r w:rsidR="00807DAD">
        <w:rPr>
          <w:rFonts w:ascii="Helvetica" w:hAnsi="Helvetica" w:cs="Helvetica"/>
          <w:sz w:val="20"/>
          <w:szCs w:val="20"/>
          <w:lang w:val="en-US"/>
        </w:rPr>
        <w:t>SAP Crystal Reports</w:t>
      </w:r>
      <w:r>
        <w:rPr>
          <w:rFonts w:ascii="Helvetica" w:hAnsi="Helvetica" w:cs="Helvetica"/>
          <w:sz w:val="20"/>
          <w:szCs w:val="20"/>
          <w:lang w:val="en-US"/>
        </w:rPr>
        <w:t>.</w:t>
      </w:r>
    </w:p>
    <w:p w14:paraId="2D3C001D" w14:textId="77777777" w:rsidR="00CE546B" w:rsidRDefault="00CE546B" w:rsidP="0093608C">
      <w:pPr>
        <w:pStyle w:val="BodyText"/>
        <w:rPr>
          <w:rFonts w:ascii="Helvetica" w:hAnsi="Helvetica" w:cs="Helvetica"/>
          <w:b/>
          <w:sz w:val="20"/>
          <w:szCs w:val="20"/>
          <w:lang w:val="en-US"/>
        </w:rPr>
      </w:pPr>
    </w:p>
    <w:p w14:paraId="3A67CDC3" w14:textId="31AF4D7A" w:rsidR="0093608C" w:rsidRDefault="0093608C" w:rsidP="0093608C">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MIS (Maintenance Information System) is designed for machine measurements which keep the tracks of different parts through tag management including running hours, heat measurements for the specific times and different alarms associated with parts and use the specific data for calibration reporting.</w:t>
      </w:r>
    </w:p>
    <w:p w14:paraId="3B4D84C9" w14:textId="77777777" w:rsidR="0093608C" w:rsidRPr="00A31591" w:rsidRDefault="0093608C" w:rsidP="00FF0A66">
      <w:pPr>
        <w:pStyle w:val="BodyText"/>
        <w:rPr>
          <w:rFonts w:ascii="Helvetica" w:hAnsi="Helvetica" w:cs="Helvetica"/>
          <w:b/>
          <w:sz w:val="20"/>
          <w:szCs w:val="20"/>
          <w:lang w:val="en-US"/>
        </w:rPr>
      </w:pPr>
    </w:p>
    <w:p w14:paraId="60CAEF7E" w14:textId="7D58F2A2" w:rsidR="00627000" w:rsidRPr="007740E6" w:rsidRDefault="00627000" w:rsidP="00627000">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SG Attendance</w:t>
      </w:r>
    </w:p>
    <w:p w14:paraId="6452AB62" w14:textId="77777777" w:rsidR="00627000" w:rsidRDefault="00627000" w:rsidP="00627000">
      <w:pPr>
        <w:rPr>
          <w:rFonts w:ascii="Helvetica" w:hAnsi="Helvetica" w:cs="Helvetica"/>
          <w:sz w:val="20"/>
          <w:szCs w:val="20"/>
          <w:lang w:val="en-US"/>
        </w:rPr>
      </w:pPr>
    </w:p>
    <w:p w14:paraId="5285BD0C" w14:textId="3B1FC07F" w:rsidR="00627000" w:rsidRDefault="00627000" w:rsidP="00627000">
      <w:pPr>
        <w:rPr>
          <w:rFonts w:ascii="Helvetica" w:hAnsi="Helvetica" w:cs="Helvetica"/>
          <w:sz w:val="20"/>
          <w:szCs w:val="20"/>
          <w:lang w:val="en-US"/>
        </w:rPr>
      </w:pPr>
      <w:r w:rsidRPr="00F141F5">
        <w:rPr>
          <w:rFonts w:ascii="Helvetica" w:hAnsi="Helvetica" w:cs="Helvetica"/>
          <w:b/>
          <w:sz w:val="20"/>
          <w:szCs w:val="20"/>
          <w:lang w:val="en-US"/>
        </w:rPr>
        <w:t xml:space="preserve">Environment: </w:t>
      </w:r>
      <w:r w:rsidR="00651DD5">
        <w:rPr>
          <w:rFonts w:ascii="Helvetica" w:hAnsi="Helvetica" w:cs="Helvetica"/>
          <w:b/>
          <w:sz w:val="20"/>
          <w:szCs w:val="20"/>
          <w:lang w:val="en-US"/>
        </w:rPr>
        <w:t xml:space="preserve"> </w:t>
      </w:r>
      <w:r w:rsidR="00651DD5" w:rsidRPr="00651DD5">
        <w:rPr>
          <w:rFonts w:ascii="Helvetica" w:hAnsi="Helvetica" w:cs="Helvetica"/>
          <w:bCs/>
          <w:sz w:val="20"/>
          <w:szCs w:val="20"/>
          <w:lang w:val="en-US"/>
        </w:rPr>
        <w:t xml:space="preserve"> </w:t>
      </w:r>
      <w:r w:rsidR="00CE546B">
        <w:rPr>
          <w:rFonts w:ascii="Helvetica" w:hAnsi="Helvetica" w:cs="Helvetica"/>
          <w:bCs/>
          <w:sz w:val="20"/>
          <w:szCs w:val="20"/>
          <w:lang w:val="en-US"/>
        </w:rPr>
        <w:t>Windows Forms</w:t>
      </w:r>
      <w:r w:rsidR="00651DD5" w:rsidRPr="00651DD5">
        <w:rPr>
          <w:rFonts w:ascii="Helvetica" w:hAnsi="Helvetica" w:cs="Helvetica"/>
          <w:bCs/>
          <w:sz w:val="20"/>
          <w:szCs w:val="20"/>
          <w:lang w:val="en-US"/>
        </w:rPr>
        <w:t>,</w:t>
      </w:r>
      <w:r w:rsidR="00651DD5">
        <w:rPr>
          <w:rFonts w:ascii="Helvetica" w:hAnsi="Helvetica" w:cs="Helvetica"/>
          <w:bCs/>
          <w:sz w:val="20"/>
          <w:szCs w:val="20"/>
          <w:lang w:val="en-US"/>
        </w:rPr>
        <w:t xml:space="preserve"> </w:t>
      </w:r>
      <w:r>
        <w:rPr>
          <w:rFonts w:ascii="Helvetica" w:hAnsi="Helvetica" w:cs="Helvetica"/>
          <w:sz w:val="20"/>
          <w:szCs w:val="20"/>
          <w:lang w:val="en-US"/>
        </w:rPr>
        <w:t>C#,</w:t>
      </w:r>
      <w:r w:rsidRPr="00F141F5">
        <w:rPr>
          <w:rFonts w:ascii="Helvetica" w:hAnsi="Helvetica" w:cs="Helvetica"/>
          <w:sz w:val="20"/>
          <w:szCs w:val="20"/>
          <w:lang w:val="en-US"/>
        </w:rPr>
        <w:t xml:space="preserve"> MS Sql Server 2008</w:t>
      </w:r>
      <w:r>
        <w:rPr>
          <w:rFonts w:ascii="Helvetica" w:hAnsi="Helvetica" w:cs="Helvetica"/>
          <w:sz w:val="20"/>
          <w:szCs w:val="20"/>
          <w:lang w:val="en-US"/>
        </w:rPr>
        <w:t xml:space="preserve"> R2</w:t>
      </w:r>
      <w:r w:rsidRPr="00F141F5">
        <w:rPr>
          <w:rFonts w:ascii="Helvetica" w:hAnsi="Helvetica" w:cs="Helvetica"/>
          <w:sz w:val="20"/>
          <w:szCs w:val="20"/>
          <w:lang w:val="en-US"/>
        </w:rPr>
        <w:t xml:space="preserve">, </w:t>
      </w:r>
      <w:r>
        <w:rPr>
          <w:rFonts w:ascii="Helvetica" w:hAnsi="Helvetica" w:cs="Helvetica"/>
          <w:sz w:val="20"/>
          <w:szCs w:val="20"/>
          <w:lang w:val="en-US"/>
        </w:rPr>
        <w:t>SAP Crystal Reports,</w:t>
      </w:r>
      <w:r w:rsidRPr="00B17D12">
        <w:t xml:space="preserve"> </w:t>
      </w:r>
      <w:r w:rsidRPr="00B17D12">
        <w:rPr>
          <w:rFonts w:ascii="Helvetica" w:hAnsi="Helvetica" w:cs="Helvetica"/>
          <w:sz w:val="20"/>
          <w:szCs w:val="20"/>
          <w:lang w:val="en-US"/>
        </w:rPr>
        <w:t xml:space="preserve">Facial SDK F710S </w:t>
      </w:r>
    </w:p>
    <w:p w14:paraId="454636C0" w14:textId="77777777" w:rsidR="00CE546B" w:rsidRDefault="00CE546B" w:rsidP="00627000">
      <w:pPr>
        <w:rPr>
          <w:rFonts w:ascii="Helvetica" w:hAnsi="Helvetica" w:cs="Helvetica"/>
          <w:b/>
          <w:sz w:val="20"/>
          <w:szCs w:val="20"/>
          <w:lang w:val="en-US"/>
        </w:rPr>
      </w:pPr>
    </w:p>
    <w:p w14:paraId="2513FA88" w14:textId="732749C6" w:rsidR="00627000" w:rsidRPr="001C70D3" w:rsidRDefault="00627000" w:rsidP="00627000">
      <w:pPr>
        <w:rPr>
          <w:rFonts w:ascii="Helvetica" w:hAnsi="Helvetica" w:cs="Helvetica"/>
          <w:sz w:val="20"/>
          <w:szCs w:val="20"/>
          <w:lang w:val="en-US"/>
        </w:rPr>
      </w:pPr>
      <w:r w:rsidRPr="00C37356">
        <w:rPr>
          <w:rFonts w:ascii="Helvetica" w:hAnsi="Helvetica" w:cs="Helvetica"/>
          <w:b/>
          <w:sz w:val="20"/>
          <w:szCs w:val="20"/>
          <w:lang w:val="en-US"/>
        </w:rPr>
        <w:t>Description:</w:t>
      </w:r>
      <w:r>
        <w:rPr>
          <w:rFonts w:ascii="Helvetica" w:hAnsi="Helvetica" w:cs="Helvetica"/>
          <w:sz w:val="20"/>
          <w:szCs w:val="20"/>
          <w:lang w:val="en-US"/>
        </w:rPr>
        <w:t xml:space="preserve"> </w:t>
      </w:r>
      <w:r w:rsidRPr="001C70D3">
        <w:rPr>
          <w:rFonts w:ascii="Helvetica" w:hAnsi="Helvetica" w:cs="Helvetica"/>
          <w:sz w:val="20"/>
          <w:szCs w:val="20"/>
          <w:lang w:val="en-US"/>
        </w:rPr>
        <w:t xml:space="preserve">This Project is the </w:t>
      </w:r>
      <w:r>
        <w:rPr>
          <w:rFonts w:ascii="Helvetica" w:hAnsi="Helvetica" w:cs="Helvetica"/>
          <w:sz w:val="20"/>
          <w:szCs w:val="20"/>
          <w:lang w:val="en-US"/>
        </w:rPr>
        <w:t>attendance keeping of the different Check Posts through Facial Scanning System. This Project gets the input through Two way (file based System, Direct IP) both modes are combine in same db-table and generates the report how much time elapsed in specific Check Post. It also tracking whole Round how much time consumed by the Security Guard on Total Check Posts</w:t>
      </w:r>
    </w:p>
    <w:p w14:paraId="0A7EF592" w14:textId="77777777" w:rsidR="00F938AB" w:rsidRPr="007740E6" w:rsidRDefault="00F938AB"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439FA46D" w14:textId="77777777" w:rsidR="00F938AB" w:rsidRPr="007740E6" w:rsidRDefault="00F938AB"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14:paraId="19BBB5C2" w14:textId="3D100AE9" w:rsidR="00FF0A66" w:rsidRPr="007740E6" w:rsidRDefault="00B12E5C"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r w:rsidRPr="007740E6">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 xml:space="preserve">Kohinoor Energy Ltd </w:t>
      </w:r>
      <w:r w:rsidR="001C70D3" w:rsidRPr="007740E6">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PROJECTS</w:t>
      </w:r>
      <w:r w:rsidR="00C37356" w:rsidRPr="007740E6">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 xml:space="preserve"> </w:t>
      </w:r>
    </w:p>
    <w:p w14:paraId="51389F87" w14:textId="77777777" w:rsidR="00140E91" w:rsidRDefault="00140E91" w:rsidP="00140E91">
      <w:pPr>
        <w:pStyle w:val="BodyText"/>
        <w:rPr>
          <w:rFonts w:ascii="Helvetica" w:hAnsi="Helvetica" w:cs="Helvetica"/>
          <w:sz w:val="20"/>
          <w:szCs w:val="20"/>
          <w:lang w:val="en-US"/>
        </w:rPr>
      </w:pPr>
    </w:p>
    <w:p w14:paraId="044CE5E6" w14:textId="77777777" w:rsidR="00140E91" w:rsidRPr="007740E6" w:rsidRDefault="00140E91" w:rsidP="00140E91">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hyperlink r:id="rId6" w:history="1">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Leave</w:t>
        </w:r>
      </w:hyperlink>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 xml:space="preserve"> Management System </w:t>
      </w:r>
    </w:p>
    <w:p w14:paraId="151C5298" w14:textId="77777777" w:rsidR="00140E91" w:rsidRDefault="00140E91" w:rsidP="00140E91">
      <w:pPr>
        <w:pStyle w:val="BodyText"/>
        <w:rPr>
          <w:rFonts w:ascii="Helvetica" w:hAnsi="Helvetica" w:cs="Helvetica"/>
          <w:sz w:val="20"/>
          <w:szCs w:val="20"/>
          <w:lang w:val="en-US"/>
        </w:rPr>
      </w:pPr>
      <w:r w:rsidRPr="00A44B31">
        <w:rPr>
          <w:rFonts w:ascii="Helvetica" w:hAnsi="Helvetica" w:cs="Helvetica"/>
          <w:b/>
          <w:sz w:val="20"/>
          <w:szCs w:val="20"/>
          <w:lang w:val="en-US"/>
        </w:rPr>
        <w:t>Environment:</w:t>
      </w:r>
      <w:r>
        <w:rPr>
          <w:rFonts w:ascii="Helvetica" w:hAnsi="Helvetica" w:cs="Helvetica"/>
          <w:sz w:val="20"/>
          <w:szCs w:val="20"/>
          <w:lang w:val="en-US"/>
        </w:rPr>
        <w:t xml:space="preserve"> A</w:t>
      </w:r>
      <w:r w:rsidRPr="00F141F5">
        <w:rPr>
          <w:rFonts w:ascii="Helvetica" w:hAnsi="Helvetica" w:cs="Helvetica"/>
          <w:sz w:val="20"/>
          <w:szCs w:val="20"/>
          <w:lang w:val="en-US"/>
        </w:rPr>
        <w:t xml:space="preserve">SP.Net, C#, </w:t>
      </w:r>
      <w:r>
        <w:rPr>
          <w:rFonts w:ascii="Helvetica" w:hAnsi="Helvetica" w:cs="Helvetica"/>
          <w:sz w:val="20"/>
          <w:szCs w:val="20"/>
          <w:lang w:val="en-US"/>
        </w:rPr>
        <w:t>Web API, MS Sql Server 2014</w:t>
      </w:r>
      <w:r w:rsidRPr="00F141F5">
        <w:rPr>
          <w:rFonts w:ascii="Helvetica" w:hAnsi="Helvetica" w:cs="Helvetica"/>
          <w:sz w:val="20"/>
          <w:szCs w:val="20"/>
          <w:lang w:val="en-US"/>
        </w:rPr>
        <w:t>, Html5, CSS3, JavaScript, Ajax,</w:t>
      </w:r>
      <w:r w:rsidR="005804CC">
        <w:rPr>
          <w:rFonts w:ascii="Helvetica" w:hAnsi="Helvetica" w:cs="Helvetica"/>
          <w:sz w:val="20"/>
          <w:szCs w:val="20"/>
          <w:lang w:val="en-US"/>
        </w:rPr>
        <w:t xml:space="preserve"> SAP Crystal Reports</w:t>
      </w:r>
    </w:p>
    <w:p w14:paraId="7A9940DF" w14:textId="77777777" w:rsidR="00140E91" w:rsidRDefault="00140E91" w:rsidP="00140E91">
      <w:pPr>
        <w:pStyle w:val="BodyText"/>
        <w:rPr>
          <w:rFonts w:ascii="Helvetica" w:hAnsi="Helvetica" w:cs="Helvetica"/>
          <w:b/>
          <w:sz w:val="20"/>
          <w:szCs w:val="20"/>
          <w:lang w:val="en-US"/>
        </w:rPr>
      </w:pPr>
    </w:p>
    <w:p w14:paraId="645A98EE" w14:textId="77777777" w:rsidR="00140E91" w:rsidRPr="007740E6" w:rsidRDefault="00140E91" w:rsidP="00140E91">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A44B3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 xml:space="preserve">Leave Management System </w:t>
      </w:r>
      <w:r w:rsidR="00D95E65">
        <w:rPr>
          <w:rFonts w:ascii="Helvetica" w:hAnsi="Helvetica" w:cs="Helvetica"/>
          <w:sz w:val="20"/>
          <w:szCs w:val="20"/>
          <w:lang w:val="en-US"/>
        </w:rPr>
        <w:t>is cover</w:t>
      </w:r>
      <w:r>
        <w:rPr>
          <w:rFonts w:ascii="Helvetica" w:hAnsi="Helvetica" w:cs="Helvetica"/>
          <w:sz w:val="20"/>
          <w:szCs w:val="20"/>
          <w:lang w:val="en-US"/>
        </w:rPr>
        <w:t xml:space="preserve"> all type of leaves (Casual, Medical, Annual, </w:t>
      </w:r>
      <w:r w:rsidR="00D95E65">
        <w:rPr>
          <w:rFonts w:ascii="Helvetica" w:hAnsi="Helvetica" w:cs="Helvetica"/>
          <w:sz w:val="20"/>
          <w:szCs w:val="20"/>
          <w:lang w:val="en-US"/>
        </w:rPr>
        <w:t>half</w:t>
      </w:r>
      <w:r>
        <w:rPr>
          <w:rFonts w:ascii="Helvetica" w:hAnsi="Helvetica" w:cs="Helvetica"/>
          <w:sz w:val="20"/>
          <w:szCs w:val="20"/>
          <w:lang w:val="en-US"/>
        </w:rPr>
        <w:t xml:space="preserve"> day and Short Leave) for General Shift and Shift Personnel including Shift Staff Rest Days and Handling with Gazetted </w:t>
      </w:r>
      <w:r w:rsidR="00D95E65">
        <w:rPr>
          <w:rFonts w:ascii="Helvetica" w:hAnsi="Helvetica" w:cs="Helvetica"/>
          <w:sz w:val="20"/>
          <w:szCs w:val="20"/>
          <w:lang w:val="en-US"/>
        </w:rPr>
        <w:t>Holidays.</w:t>
      </w:r>
      <w:r>
        <w:rPr>
          <w:rFonts w:ascii="Helvetica" w:hAnsi="Helvetica" w:cs="Helvetica"/>
          <w:sz w:val="20"/>
          <w:szCs w:val="20"/>
          <w:lang w:val="en-US"/>
        </w:rPr>
        <w:t xml:space="preserve"> Angular helped to provide SPA look and feel of this module. Single page applications render fast because there is no refresh of whole page. </w:t>
      </w:r>
    </w:p>
    <w:p w14:paraId="02A9CE49" w14:textId="77777777" w:rsidR="00140E91" w:rsidRDefault="00140E91" w:rsidP="00FF0A66">
      <w:pPr>
        <w:pStyle w:val="BodyText"/>
        <w:rPr>
          <w:rFonts w:ascii="Helvetica" w:hAnsi="Helvetica" w:cs="Helvetica"/>
          <w:sz w:val="20"/>
          <w:szCs w:val="20"/>
          <w:lang w:val="en-US"/>
        </w:rPr>
      </w:pPr>
    </w:p>
    <w:p w14:paraId="1D948418" w14:textId="77777777" w:rsidR="001C70D3" w:rsidRPr="007740E6" w:rsidRDefault="001C70D3" w:rsidP="001C70D3">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GPS (GatePass System)</w:t>
      </w:r>
    </w:p>
    <w:p w14:paraId="659C58C5" w14:textId="77777777" w:rsidR="001C70D3" w:rsidRDefault="001C70D3" w:rsidP="001C70D3">
      <w:pPr>
        <w:rPr>
          <w:rFonts w:ascii="Helvetica" w:hAnsi="Helvetica" w:cs="Helvetica"/>
          <w:sz w:val="20"/>
          <w:szCs w:val="20"/>
          <w:lang w:val="en-US"/>
        </w:rPr>
      </w:pPr>
    </w:p>
    <w:p w14:paraId="3A06656B" w14:textId="78CE544D" w:rsidR="001C70D3" w:rsidRDefault="001C70D3" w:rsidP="001C70D3">
      <w:pPr>
        <w:rPr>
          <w:rFonts w:ascii="Helvetica" w:hAnsi="Helvetica" w:cs="Helvetica"/>
          <w:sz w:val="20"/>
          <w:szCs w:val="20"/>
          <w:lang w:val="en-US"/>
        </w:rPr>
      </w:pPr>
      <w:r w:rsidRPr="00F141F5">
        <w:rPr>
          <w:rFonts w:ascii="Helvetica" w:hAnsi="Helvetica" w:cs="Helvetica"/>
          <w:b/>
          <w:sz w:val="20"/>
          <w:szCs w:val="20"/>
          <w:lang w:val="en-US"/>
        </w:rPr>
        <w:t xml:space="preserve">Environment: </w:t>
      </w:r>
      <w:r w:rsidR="007F6158">
        <w:rPr>
          <w:rFonts w:ascii="Helvetica" w:hAnsi="Helvetica" w:cs="Helvetica"/>
          <w:sz w:val="20"/>
          <w:szCs w:val="20"/>
          <w:lang w:val="en-US"/>
        </w:rPr>
        <w:t>Windows Forms</w:t>
      </w:r>
      <w:r w:rsidRPr="00F141F5">
        <w:rPr>
          <w:rFonts w:ascii="Helvetica" w:hAnsi="Helvetica" w:cs="Helvetica"/>
          <w:sz w:val="20"/>
          <w:szCs w:val="20"/>
          <w:lang w:val="en-US"/>
        </w:rPr>
        <w:t>,</w:t>
      </w:r>
      <w:r w:rsidR="00801BDD">
        <w:rPr>
          <w:rFonts w:ascii="Helvetica" w:hAnsi="Helvetica" w:cs="Helvetica"/>
          <w:sz w:val="20"/>
          <w:szCs w:val="20"/>
          <w:lang w:val="en-US"/>
        </w:rPr>
        <w:t xml:space="preserve"> C#</w:t>
      </w:r>
      <w:r>
        <w:rPr>
          <w:rFonts w:ascii="Helvetica" w:hAnsi="Helvetica" w:cs="Helvetica"/>
          <w:sz w:val="20"/>
          <w:szCs w:val="20"/>
          <w:lang w:val="en-US"/>
        </w:rPr>
        <w:t>,</w:t>
      </w:r>
      <w:r w:rsidRPr="00F141F5">
        <w:rPr>
          <w:rFonts w:ascii="Helvetica" w:hAnsi="Helvetica" w:cs="Helvetica"/>
          <w:sz w:val="20"/>
          <w:szCs w:val="20"/>
          <w:lang w:val="en-US"/>
        </w:rPr>
        <w:t xml:space="preserve"> MS </w:t>
      </w:r>
      <w:r w:rsidR="00651DD5" w:rsidRPr="00F141F5">
        <w:rPr>
          <w:rFonts w:ascii="Helvetica" w:hAnsi="Helvetica" w:cs="Helvetica"/>
          <w:sz w:val="20"/>
          <w:szCs w:val="20"/>
          <w:lang w:val="en-US"/>
        </w:rPr>
        <w:t>SQL</w:t>
      </w:r>
      <w:r w:rsidRPr="00F141F5">
        <w:rPr>
          <w:rFonts w:ascii="Helvetica" w:hAnsi="Helvetica" w:cs="Helvetica"/>
          <w:sz w:val="20"/>
          <w:szCs w:val="20"/>
          <w:lang w:val="en-US"/>
        </w:rPr>
        <w:t xml:space="preserve"> Server 2008</w:t>
      </w:r>
      <w:r>
        <w:rPr>
          <w:rFonts w:ascii="Helvetica" w:hAnsi="Helvetica" w:cs="Helvetica"/>
          <w:sz w:val="20"/>
          <w:szCs w:val="20"/>
          <w:lang w:val="en-US"/>
        </w:rPr>
        <w:t xml:space="preserve"> R2</w:t>
      </w:r>
      <w:r w:rsidRPr="00F141F5">
        <w:rPr>
          <w:rFonts w:ascii="Helvetica" w:hAnsi="Helvetica" w:cs="Helvetica"/>
          <w:sz w:val="20"/>
          <w:szCs w:val="20"/>
          <w:lang w:val="en-US"/>
        </w:rPr>
        <w:t>,</w:t>
      </w:r>
      <w:r w:rsidR="005804CC">
        <w:rPr>
          <w:rFonts w:ascii="Helvetica" w:hAnsi="Helvetica" w:cs="Helvetica"/>
          <w:sz w:val="20"/>
          <w:szCs w:val="20"/>
          <w:lang w:val="en-US"/>
        </w:rPr>
        <w:t xml:space="preserve"> </w:t>
      </w:r>
      <w:r w:rsidR="007F6158">
        <w:rPr>
          <w:rFonts w:ascii="Helvetica" w:hAnsi="Helvetica" w:cs="Helvetica"/>
          <w:sz w:val="20"/>
          <w:szCs w:val="20"/>
          <w:lang w:val="en-US"/>
        </w:rPr>
        <w:t>SAP Crystal Reports</w:t>
      </w:r>
    </w:p>
    <w:p w14:paraId="226D8A45" w14:textId="77777777" w:rsidR="001C70D3" w:rsidRDefault="001C70D3" w:rsidP="001C70D3">
      <w:pPr>
        <w:rPr>
          <w:rFonts w:ascii="Helvetica" w:hAnsi="Helvetica" w:cs="Helvetica"/>
          <w:sz w:val="20"/>
          <w:szCs w:val="20"/>
          <w:lang w:val="en-US"/>
        </w:rPr>
      </w:pPr>
    </w:p>
    <w:p w14:paraId="5F5E4F15" w14:textId="20E37798" w:rsidR="001C70D3" w:rsidRPr="001C70D3" w:rsidRDefault="001C70D3" w:rsidP="001C70D3">
      <w:pPr>
        <w:rPr>
          <w:rFonts w:ascii="Helvetica" w:hAnsi="Helvetica" w:cs="Helvetica"/>
          <w:sz w:val="20"/>
          <w:szCs w:val="20"/>
          <w:lang w:val="en-US"/>
        </w:rPr>
      </w:pPr>
      <w:r w:rsidRPr="00C37356">
        <w:rPr>
          <w:rFonts w:ascii="Helvetica" w:hAnsi="Helvetica" w:cs="Helvetica"/>
          <w:b/>
          <w:sz w:val="20"/>
          <w:szCs w:val="20"/>
          <w:lang w:val="en-US"/>
        </w:rPr>
        <w:t>Description:</w:t>
      </w:r>
      <w:r>
        <w:rPr>
          <w:rFonts w:ascii="Helvetica" w:hAnsi="Helvetica" w:cs="Helvetica"/>
          <w:sz w:val="20"/>
          <w:szCs w:val="20"/>
          <w:lang w:val="en-US"/>
        </w:rPr>
        <w:t xml:space="preserve"> </w:t>
      </w:r>
      <w:r w:rsidRPr="001C70D3">
        <w:rPr>
          <w:rFonts w:ascii="Helvetica" w:hAnsi="Helvetica" w:cs="Helvetica"/>
          <w:sz w:val="20"/>
          <w:szCs w:val="20"/>
          <w:lang w:val="en-US"/>
        </w:rPr>
        <w:t xml:space="preserve">This Project is the combination of our </w:t>
      </w:r>
      <w:r w:rsidR="00115A61" w:rsidRPr="001C70D3">
        <w:rPr>
          <w:rFonts w:ascii="Helvetica" w:hAnsi="Helvetica" w:cs="Helvetica"/>
          <w:sz w:val="20"/>
          <w:szCs w:val="20"/>
          <w:lang w:val="en-US"/>
        </w:rPr>
        <w:t>Procurement</w:t>
      </w:r>
      <w:r w:rsidRPr="001C70D3">
        <w:rPr>
          <w:rFonts w:ascii="Helvetica" w:hAnsi="Helvetica" w:cs="Helvetica"/>
          <w:sz w:val="20"/>
          <w:szCs w:val="20"/>
          <w:lang w:val="en-US"/>
        </w:rPr>
        <w:t xml:space="preserve"> System which is discussed earlier and MP2 System and developed some additional modules which keep tracks MP2 based Items and Non-MP2</w:t>
      </w:r>
      <w:r w:rsidR="001E65AD">
        <w:rPr>
          <w:rFonts w:ascii="Helvetica" w:hAnsi="Helvetica" w:cs="Helvetica"/>
          <w:sz w:val="20"/>
          <w:szCs w:val="20"/>
          <w:lang w:val="en-US"/>
        </w:rPr>
        <w:t xml:space="preserve"> </w:t>
      </w:r>
      <w:r w:rsidRPr="001C70D3">
        <w:rPr>
          <w:rFonts w:ascii="Helvetica" w:hAnsi="Helvetica" w:cs="Helvetica"/>
          <w:sz w:val="20"/>
          <w:szCs w:val="20"/>
          <w:lang w:val="en-US"/>
        </w:rPr>
        <w:t xml:space="preserve">Based Items and Vendors and the different </w:t>
      </w:r>
      <w:r w:rsidR="00115A61" w:rsidRPr="001C70D3">
        <w:rPr>
          <w:rFonts w:ascii="Helvetica" w:hAnsi="Helvetica" w:cs="Helvetica"/>
          <w:sz w:val="20"/>
          <w:szCs w:val="20"/>
          <w:lang w:val="en-US"/>
        </w:rPr>
        <w:t>Verifications</w:t>
      </w:r>
      <w:r w:rsidRPr="001C70D3">
        <w:rPr>
          <w:rFonts w:ascii="Helvetica" w:hAnsi="Helvetica" w:cs="Helvetica"/>
          <w:sz w:val="20"/>
          <w:szCs w:val="20"/>
          <w:lang w:val="en-US"/>
        </w:rPr>
        <w:t xml:space="preserve"> are to be required for all type of incoming and outgoing items </w:t>
      </w:r>
    </w:p>
    <w:p w14:paraId="400CC68D" w14:textId="77777777" w:rsidR="00F57CBD" w:rsidRPr="00F141F5" w:rsidRDefault="00F57CBD" w:rsidP="00F57CBD">
      <w:pPr>
        <w:pStyle w:val="BodyText"/>
        <w:rPr>
          <w:rFonts w:ascii="Helvetica" w:hAnsi="Helvetica" w:cs="Helvetica"/>
          <w:sz w:val="20"/>
          <w:szCs w:val="20"/>
          <w:lang w:val="en-US"/>
        </w:rPr>
      </w:pPr>
    </w:p>
    <w:p w14:paraId="2EA66E49" w14:textId="77777777" w:rsidR="006335D3" w:rsidRPr="00F141F5" w:rsidRDefault="001C70D3" w:rsidP="006335D3">
      <w:pPr>
        <w:pStyle w:val="BodyText"/>
        <w:rPr>
          <w:rFonts w:ascii="Helvetica" w:hAnsi="Helvetica" w:cs="Helvetica"/>
          <w:sz w:val="20"/>
          <w:szCs w:val="20"/>
          <w:lang w:val="en-US"/>
        </w:rPr>
      </w:pPr>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HRIS</w:t>
      </w:r>
      <w:r w:rsidR="00104ACD"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 xml:space="preserve"> (Human Resource Information System</w:t>
      </w:r>
      <w:r w:rsidR="00C37356"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w:t>
      </w:r>
      <w:r w:rsidR="006335D3" w:rsidRPr="00F141F5">
        <w:rPr>
          <w:rFonts w:ascii="Helvetica" w:hAnsi="Helvetica" w:cs="Helvetica"/>
          <w:b/>
          <w:sz w:val="20"/>
          <w:szCs w:val="20"/>
          <w:lang w:val="en-US"/>
        </w:rPr>
        <w:t> </w:t>
      </w:r>
    </w:p>
    <w:p w14:paraId="41E1C18F" w14:textId="0365AAEA" w:rsidR="001C70D3" w:rsidRDefault="001C70D3" w:rsidP="001C70D3">
      <w:pPr>
        <w:rPr>
          <w:rFonts w:ascii="Helvetica" w:hAnsi="Helvetica" w:cs="Helvetica"/>
          <w:sz w:val="20"/>
          <w:szCs w:val="20"/>
          <w:lang w:val="en-US"/>
        </w:rPr>
      </w:pPr>
      <w:r w:rsidRPr="00F141F5">
        <w:rPr>
          <w:rFonts w:ascii="Helvetica" w:hAnsi="Helvetica" w:cs="Helvetica"/>
          <w:b/>
          <w:sz w:val="20"/>
          <w:szCs w:val="20"/>
          <w:lang w:val="en-US"/>
        </w:rPr>
        <w:t xml:space="preserve">Environment: </w:t>
      </w:r>
      <w:r w:rsidRPr="00F141F5">
        <w:rPr>
          <w:rFonts w:ascii="Helvetica" w:hAnsi="Helvetica" w:cs="Helvetica"/>
          <w:sz w:val="20"/>
          <w:szCs w:val="20"/>
          <w:lang w:val="en-US"/>
        </w:rPr>
        <w:t>ASP.Net,</w:t>
      </w:r>
      <w:r w:rsidR="00104ACD">
        <w:rPr>
          <w:rFonts w:ascii="Helvetica" w:hAnsi="Helvetica" w:cs="Helvetica"/>
          <w:sz w:val="20"/>
          <w:szCs w:val="20"/>
          <w:lang w:val="en-US"/>
        </w:rPr>
        <w:t xml:space="preserve"> </w:t>
      </w:r>
      <w:r w:rsidR="008577E6">
        <w:rPr>
          <w:rFonts w:ascii="Helvetica" w:hAnsi="Helvetica" w:cs="Helvetica"/>
          <w:sz w:val="20"/>
          <w:szCs w:val="20"/>
          <w:lang w:val="en-US"/>
        </w:rPr>
        <w:t>VB.Net</w:t>
      </w:r>
      <w:r>
        <w:rPr>
          <w:rFonts w:ascii="Helvetica" w:hAnsi="Helvetica" w:cs="Helvetica"/>
          <w:sz w:val="20"/>
          <w:szCs w:val="20"/>
          <w:lang w:val="en-US"/>
        </w:rPr>
        <w:t>,</w:t>
      </w:r>
      <w:r w:rsidRPr="00F141F5">
        <w:rPr>
          <w:rFonts w:ascii="Helvetica" w:hAnsi="Helvetica" w:cs="Helvetica"/>
          <w:sz w:val="20"/>
          <w:szCs w:val="20"/>
          <w:lang w:val="en-US"/>
        </w:rPr>
        <w:t xml:space="preserve"> MS </w:t>
      </w:r>
      <w:r w:rsidR="00651DD5" w:rsidRPr="00F141F5">
        <w:rPr>
          <w:rFonts w:ascii="Helvetica" w:hAnsi="Helvetica" w:cs="Helvetica"/>
          <w:sz w:val="20"/>
          <w:szCs w:val="20"/>
          <w:lang w:val="en-US"/>
        </w:rPr>
        <w:t>SQL</w:t>
      </w:r>
      <w:r w:rsidRPr="00F141F5">
        <w:rPr>
          <w:rFonts w:ascii="Helvetica" w:hAnsi="Helvetica" w:cs="Helvetica"/>
          <w:sz w:val="20"/>
          <w:szCs w:val="20"/>
          <w:lang w:val="en-US"/>
        </w:rPr>
        <w:t xml:space="preserve"> Server 2008</w:t>
      </w:r>
      <w:r>
        <w:rPr>
          <w:rFonts w:ascii="Helvetica" w:hAnsi="Helvetica" w:cs="Helvetica"/>
          <w:sz w:val="20"/>
          <w:szCs w:val="20"/>
          <w:lang w:val="en-US"/>
        </w:rPr>
        <w:t xml:space="preserve"> R2</w:t>
      </w:r>
      <w:r w:rsidRPr="00F141F5">
        <w:rPr>
          <w:rFonts w:ascii="Helvetica" w:hAnsi="Helvetica" w:cs="Helvetica"/>
          <w:sz w:val="20"/>
          <w:szCs w:val="20"/>
          <w:lang w:val="en-US"/>
        </w:rPr>
        <w:t>,</w:t>
      </w:r>
      <w:r w:rsidR="0032793A">
        <w:rPr>
          <w:rFonts w:ascii="Helvetica" w:hAnsi="Helvetica" w:cs="Helvetica"/>
          <w:sz w:val="20"/>
          <w:szCs w:val="20"/>
          <w:lang w:val="en-US"/>
        </w:rPr>
        <w:t xml:space="preserve"> </w:t>
      </w:r>
      <w:r w:rsidR="00C37356">
        <w:rPr>
          <w:rFonts w:ascii="Helvetica" w:hAnsi="Helvetica" w:cs="Helvetica"/>
          <w:sz w:val="20"/>
          <w:szCs w:val="20"/>
          <w:lang w:val="en-US"/>
        </w:rPr>
        <w:t>XML,</w:t>
      </w:r>
      <w:r w:rsidRPr="00F141F5">
        <w:rPr>
          <w:rFonts w:ascii="Helvetica" w:hAnsi="Helvetica" w:cs="Helvetica"/>
          <w:sz w:val="20"/>
          <w:szCs w:val="20"/>
          <w:lang w:val="en-US"/>
        </w:rPr>
        <w:t xml:space="preserve"> JavaScript, Ajax</w:t>
      </w:r>
      <w:r w:rsidR="005804CC">
        <w:rPr>
          <w:rFonts w:ascii="Helvetica" w:hAnsi="Helvetica" w:cs="Helvetica"/>
          <w:sz w:val="20"/>
          <w:szCs w:val="20"/>
          <w:lang w:val="en-US"/>
        </w:rPr>
        <w:t>, SAP Crystal Reports</w:t>
      </w:r>
    </w:p>
    <w:p w14:paraId="0CCB5907" w14:textId="7CC43957" w:rsidR="001C70D3" w:rsidRDefault="001C70D3" w:rsidP="001C70D3">
      <w:pPr>
        <w:rPr>
          <w:rFonts w:ascii="Helvetica" w:hAnsi="Helvetica" w:cs="Helvetica"/>
          <w:sz w:val="20"/>
          <w:szCs w:val="20"/>
          <w:lang w:val="en-US"/>
        </w:rPr>
      </w:pPr>
      <w:r w:rsidRPr="00C37356">
        <w:rPr>
          <w:rFonts w:ascii="Helvetica" w:hAnsi="Helvetica" w:cs="Helvetica"/>
          <w:b/>
          <w:sz w:val="20"/>
          <w:szCs w:val="20"/>
          <w:lang w:val="en-US"/>
        </w:rPr>
        <w:t>Description:</w:t>
      </w:r>
      <w:r>
        <w:rPr>
          <w:rFonts w:ascii="Helvetica" w:hAnsi="Helvetica" w:cs="Helvetica"/>
          <w:sz w:val="20"/>
          <w:szCs w:val="20"/>
          <w:lang w:val="en-US"/>
        </w:rPr>
        <w:t xml:space="preserve"> </w:t>
      </w:r>
      <w:r w:rsidRPr="001C70D3">
        <w:rPr>
          <w:rFonts w:ascii="Helvetica" w:hAnsi="Helvetica" w:cs="Helvetica"/>
          <w:sz w:val="20"/>
          <w:szCs w:val="20"/>
          <w:lang w:val="en-US"/>
        </w:rPr>
        <w:t xml:space="preserve">This project </w:t>
      </w:r>
      <w:r>
        <w:rPr>
          <w:rFonts w:ascii="Helvetica" w:hAnsi="Helvetica" w:cs="Helvetica"/>
          <w:sz w:val="20"/>
          <w:szCs w:val="20"/>
          <w:lang w:val="en-US"/>
        </w:rPr>
        <w:t>was</w:t>
      </w:r>
      <w:r w:rsidRPr="001C70D3">
        <w:rPr>
          <w:rFonts w:ascii="Helvetica" w:hAnsi="Helvetica" w:cs="Helvetica"/>
          <w:sz w:val="20"/>
          <w:szCs w:val="20"/>
          <w:lang w:val="en-US"/>
        </w:rPr>
        <w:t xml:space="preserve"> developed for HR Department and Accounts Department. There are various modules in this System, Employee Detail with his/her family detail, Employee Promotion Track</w:t>
      </w:r>
      <w:r w:rsidR="00807DAD">
        <w:rPr>
          <w:rFonts w:ascii="Helvetica" w:hAnsi="Helvetica" w:cs="Helvetica"/>
          <w:sz w:val="20"/>
          <w:szCs w:val="20"/>
          <w:lang w:val="en-US"/>
        </w:rPr>
        <w:t>.</w:t>
      </w:r>
    </w:p>
    <w:p w14:paraId="161BE7F6" w14:textId="77777777" w:rsidR="00CE546B" w:rsidRPr="007740E6" w:rsidRDefault="00CE546B" w:rsidP="007067DE">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14:paraId="0194D3B7" w14:textId="77691A1E" w:rsidR="007067DE" w:rsidRPr="00F141F5" w:rsidRDefault="001C70D3" w:rsidP="007067DE">
      <w:pPr>
        <w:pStyle w:val="BodyText"/>
        <w:rPr>
          <w:rFonts w:ascii="Helvetica" w:hAnsi="Helvetica" w:cs="Helvetica"/>
          <w:b/>
          <w:i/>
          <w:sz w:val="20"/>
          <w:szCs w:val="20"/>
          <w:lang w:val="en-US"/>
        </w:rPr>
      </w:pPr>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Procurement Material and Management System</w:t>
      </w:r>
      <w:r w:rsidR="007067DE" w:rsidRPr="00F141F5">
        <w:rPr>
          <w:rFonts w:ascii="Helvetica" w:hAnsi="Helvetica" w:cs="Helvetica"/>
          <w:b/>
          <w:sz w:val="20"/>
          <w:szCs w:val="20"/>
          <w:lang w:val="en-US"/>
        </w:rPr>
        <w:t xml:space="preserve"> </w:t>
      </w:r>
    </w:p>
    <w:p w14:paraId="458AC8AE" w14:textId="77777777" w:rsidR="007067DE" w:rsidRPr="00F141F5" w:rsidRDefault="007067DE" w:rsidP="007067DE">
      <w:pPr>
        <w:pStyle w:val="BodyText"/>
        <w:rPr>
          <w:rFonts w:ascii="Helvetica" w:hAnsi="Helvetica" w:cs="Helvetica"/>
          <w:sz w:val="20"/>
          <w:szCs w:val="20"/>
          <w:lang w:val="en-US"/>
        </w:rPr>
      </w:pPr>
    </w:p>
    <w:p w14:paraId="784193B3" w14:textId="77777777" w:rsidR="007067DE" w:rsidRPr="00F141F5" w:rsidRDefault="007067DE" w:rsidP="007067DE">
      <w:pPr>
        <w:suppressAutoHyphens w:val="0"/>
        <w:autoSpaceDE w:val="0"/>
        <w:autoSpaceDN w:val="0"/>
        <w:adjustRightInd w:val="0"/>
        <w:rPr>
          <w:rFonts w:ascii="Helvetica" w:hAnsi="Helvetica" w:cs="Helvetica"/>
          <w:sz w:val="20"/>
          <w:szCs w:val="20"/>
          <w:lang w:val="en-US"/>
        </w:rPr>
      </w:pPr>
      <w:r w:rsidRPr="00F141F5">
        <w:rPr>
          <w:rFonts w:ascii="Helvetica" w:hAnsi="Helvetica" w:cs="Helvetica"/>
          <w:b/>
          <w:sz w:val="20"/>
          <w:szCs w:val="20"/>
          <w:lang w:val="en-US"/>
        </w:rPr>
        <w:t xml:space="preserve">Environment: </w:t>
      </w:r>
      <w:r w:rsidRPr="00F141F5">
        <w:rPr>
          <w:rFonts w:ascii="Helvetica" w:hAnsi="Helvetica" w:cs="Helvetica"/>
          <w:sz w:val="20"/>
          <w:szCs w:val="20"/>
          <w:lang w:val="en-US"/>
        </w:rPr>
        <w:t>ASP.Net,</w:t>
      </w:r>
      <w:r w:rsidR="008A011B">
        <w:rPr>
          <w:rFonts w:ascii="Helvetica" w:hAnsi="Helvetica" w:cs="Helvetica"/>
          <w:sz w:val="20"/>
          <w:szCs w:val="20"/>
          <w:lang w:val="en-US"/>
        </w:rPr>
        <w:t xml:space="preserve"> </w:t>
      </w:r>
      <w:r w:rsidRPr="00F141F5">
        <w:rPr>
          <w:rFonts w:ascii="Helvetica" w:hAnsi="Helvetica" w:cs="Helvetica"/>
          <w:sz w:val="20"/>
          <w:szCs w:val="20"/>
          <w:lang w:val="en-US"/>
        </w:rPr>
        <w:t xml:space="preserve">C#, SQL Server 2008, </w:t>
      </w:r>
      <w:r w:rsidR="00AD2E49">
        <w:rPr>
          <w:rFonts w:ascii="Helvetica" w:hAnsi="Helvetica" w:cs="Helvetica"/>
          <w:sz w:val="20"/>
          <w:szCs w:val="20"/>
          <w:lang w:val="en-US"/>
        </w:rPr>
        <w:t>Ado.Net</w:t>
      </w:r>
      <w:r w:rsidR="00C37356">
        <w:rPr>
          <w:rFonts w:ascii="Helvetica" w:hAnsi="Helvetica" w:cs="Helvetica"/>
          <w:sz w:val="20"/>
          <w:szCs w:val="20"/>
          <w:lang w:val="en-US"/>
        </w:rPr>
        <w:t>, XML, HTML, CSS, JavaScript,</w:t>
      </w:r>
      <w:r w:rsidR="00C37356" w:rsidRPr="00C37356">
        <w:rPr>
          <w:rFonts w:ascii="Verdana" w:hAnsi="Verdana"/>
          <w:spacing w:val="-2"/>
          <w:sz w:val="18"/>
          <w:szCs w:val="18"/>
        </w:rPr>
        <w:t xml:space="preserve"> </w:t>
      </w:r>
      <w:r w:rsidR="00C37356" w:rsidRPr="00C37356">
        <w:rPr>
          <w:rFonts w:ascii="Helvetica" w:hAnsi="Helvetica" w:cs="Helvetica"/>
          <w:sz w:val="20"/>
          <w:szCs w:val="20"/>
          <w:lang w:val="en-US"/>
        </w:rPr>
        <w:t>Developer Express</w:t>
      </w:r>
      <w:r w:rsidR="003A0EA9">
        <w:rPr>
          <w:rFonts w:ascii="Helvetica" w:hAnsi="Helvetica" w:cs="Helvetica"/>
          <w:sz w:val="20"/>
          <w:szCs w:val="20"/>
          <w:lang w:val="en-US"/>
        </w:rPr>
        <w:t>,</w:t>
      </w:r>
      <w:r w:rsidR="003A0EA9" w:rsidRPr="003A0EA9">
        <w:rPr>
          <w:rFonts w:ascii="Helvetica" w:hAnsi="Helvetica" w:cs="Helvetica"/>
          <w:sz w:val="20"/>
          <w:szCs w:val="20"/>
          <w:lang w:val="en-US"/>
        </w:rPr>
        <w:t xml:space="preserve"> </w:t>
      </w:r>
      <w:r w:rsidR="003A0EA9">
        <w:rPr>
          <w:rFonts w:ascii="Helvetica" w:hAnsi="Helvetica" w:cs="Helvetica"/>
          <w:sz w:val="20"/>
          <w:szCs w:val="20"/>
          <w:lang w:val="en-US"/>
        </w:rPr>
        <w:t>Seagate Crystal Reports</w:t>
      </w:r>
    </w:p>
    <w:p w14:paraId="06CC3331" w14:textId="77777777" w:rsidR="007067DE" w:rsidRPr="00F141F5" w:rsidRDefault="007067DE" w:rsidP="007067DE">
      <w:pPr>
        <w:pStyle w:val="BodyText"/>
        <w:jc w:val="both"/>
        <w:rPr>
          <w:rFonts w:ascii="Helvetica" w:hAnsi="Helvetica" w:cs="Helvetica"/>
          <w:sz w:val="20"/>
          <w:szCs w:val="20"/>
          <w:lang w:val="en-US"/>
        </w:rPr>
      </w:pPr>
    </w:p>
    <w:p w14:paraId="62D48756" w14:textId="32FDEB7F" w:rsidR="00C37356" w:rsidRPr="00C37356" w:rsidRDefault="007067DE" w:rsidP="00C37356">
      <w:pPr>
        <w:rPr>
          <w:rFonts w:ascii="Helvetica" w:hAnsi="Helvetica" w:cs="Helvetica"/>
          <w:sz w:val="20"/>
          <w:szCs w:val="20"/>
          <w:lang w:val="en-US"/>
        </w:rPr>
      </w:pPr>
      <w:r w:rsidRPr="00C37356">
        <w:rPr>
          <w:rFonts w:ascii="Helvetica" w:hAnsi="Helvetica" w:cs="Helvetica"/>
          <w:b/>
          <w:sz w:val="20"/>
          <w:szCs w:val="20"/>
          <w:lang w:val="en-US"/>
        </w:rPr>
        <w:t>Description</w:t>
      </w:r>
      <w:r w:rsidRPr="00C37356">
        <w:rPr>
          <w:rFonts w:ascii="Helvetica" w:hAnsi="Helvetica" w:cs="Helvetica"/>
          <w:sz w:val="20"/>
          <w:szCs w:val="20"/>
          <w:lang w:val="en-US"/>
        </w:rPr>
        <w:t xml:space="preserve">: </w:t>
      </w:r>
      <w:r w:rsidR="00C37356">
        <w:rPr>
          <w:rFonts w:ascii="Helvetica" w:hAnsi="Helvetica" w:cs="Helvetica"/>
          <w:sz w:val="20"/>
          <w:szCs w:val="20"/>
          <w:lang w:val="en-US"/>
        </w:rPr>
        <w:t>This Project was</w:t>
      </w:r>
      <w:r w:rsidR="00C37356" w:rsidRPr="00C37356">
        <w:rPr>
          <w:rFonts w:ascii="Helvetica" w:hAnsi="Helvetica" w:cs="Helvetica"/>
          <w:sz w:val="20"/>
          <w:szCs w:val="20"/>
          <w:lang w:val="en-US"/>
        </w:rPr>
        <w:t xml:space="preserve"> developed </w:t>
      </w:r>
      <w:r w:rsidR="00D95E65" w:rsidRPr="00C37356">
        <w:rPr>
          <w:rFonts w:ascii="Helvetica" w:hAnsi="Helvetica" w:cs="Helvetica"/>
          <w:sz w:val="20"/>
          <w:szCs w:val="20"/>
          <w:lang w:val="en-US"/>
        </w:rPr>
        <w:t>for</w:t>
      </w:r>
      <w:r w:rsidR="00C37356" w:rsidRPr="00C37356">
        <w:rPr>
          <w:rFonts w:ascii="Helvetica" w:hAnsi="Helvetica" w:cs="Helvetica"/>
          <w:sz w:val="20"/>
          <w:szCs w:val="20"/>
          <w:lang w:val="en-US"/>
        </w:rPr>
        <w:t xml:space="preserve"> the Logistics Department of Kohinoor Energy Ltd. This is the Complete Procurement </w:t>
      </w:r>
      <w:r w:rsidR="00651DD5" w:rsidRPr="00C37356">
        <w:rPr>
          <w:rFonts w:ascii="Helvetica" w:hAnsi="Helvetica" w:cs="Helvetica"/>
          <w:sz w:val="20"/>
          <w:szCs w:val="20"/>
          <w:lang w:val="en-US"/>
        </w:rPr>
        <w:t>System</w:t>
      </w:r>
      <w:r w:rsidR="00651DD5">
        <w:rPr>
          <w:rFonts w:ascii="Helvetica" w:hAnsi="Helvetica" w:cs="Helvetica"/>
          <w:sz w:val="20"/>
          <w:szCs w:val="20"/>
          <w:lang w:val="en-US"/>
        </w:rPr>
        <w:t>,</w:t>
      </w:r>
      <w:r w:rsidR="00651DD5" w:rsidRPr="00C37356">
        <w:rPr>
          <w:rFonts w:ascii="Helvetica" w:hAnsi="Helvetica" w:cs="Helvetica"/>
          <w:sz w:val="20"/>
          <w:szCs w:val="20"/>
          <w:lang w:val="en-US"/>
        </w:rPr>
        <w:t xml:space="preserve"> integrated</w:t>
      </w:r>
      <w:r w:rsidR="00C37356" w:rsidRPr="00C37356">
        <w:rPr>
          <w:rFonts w:ascii="Helvetica" w:hAnsi="Helvetica" w:cs="Helvetica"/>
          <w:sz w:val="20"/>
          <w:szCs w:val="20"/>
          <w:lang w:val="en-US"/>
        </w:rPr>
        <w:t xml:space="preserve"> with MP2 (Infor Product </w:t>
      </w:r>
      <w:hyperlink r:id="rId7" w:history="1">
        <w:r w:rsidR="00C37356" w:rsidRPr="00C37356">
          <w:rPr>
            <w:rFonts w:ascii="Helvetica" w:hAnsi="Helvetica" w:cs="Helvetica"/>
            <w:sz w:val="20"/>
            <w:szCs w:val="20"/>
            <w:lang w:val="en-US"/>
          </w:rPr>
          <w:t>www.infor.com</w:t>
        </w:r>
      </w:hyperlink>
      <w:r w:rsidR="00C37356" w:rsidRPr="00C37356">
        <w:rPr>
          <w:rFonts w:ascii="Helvetica" w:hAnsi="Helvetica" w:cs="Helvetica"/>
          <w:sz w:val="20"/>
          <w:szCs w:val="20"/>
          <w:lang w:val="en-US"/>
        </w:rPr>
        <w:t xml:space="preserve">) to fetching the item data and post to MP2, this is the complete Cycle of Procurement system, From Requirement to GIN and Adjustment, its also provide the vendor Summary </w:t>
      </w:r>
    </w:p>
    <w:p w14:paraId="0E58D25A" w14:textId="77777777" w:rsidR="005804CC" w:rsidRPr="007740E6" w:rsidRDefault="005804CC" w:rsidP="003A0EA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14:paraId="008A6D96" w14:textId="77777777" w:rsidR="003B7D8C" w:rsidRPr="007740E6" w:rsidRDefault="003B7D8C" w:rsidP="003A0EA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14:paraId="599AD162" w14:textId="77777777" w:rsidR="003A0EA9" w:rsidRPr="007740E6" w:rsidRDefault="003A0EA9" w:rsidP="003A0EA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Fuel Purchase System</w:t>
      </w:r>
    </w:p>
    <w:p w14:paraId="235F77CB" w14:textId="77777777" w:rsidR="003A0EA9" w:rsidRPr="007740E6" w:rsidRDefault="003A0EA9" w:rsidP="003A0EA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14:paraId="208367DC" w14:textId="1042BEF0" w:rsidR="003A0EA9" w:rsidRDefault="003A0EA9" w:rsidP="003A0EA9">
      <w:pPr>
        <w:suppressAutoHyphens w:val="0"/>
        <w:autoSpaceDE w:val="0"/>
        <w:autoSpaceDN w:val="0"/>
        <w:adjustRightInd w:val="0"/>
        <w:rPr>
          <w:rFonts w:ascii="Helvetica" w:hAnsi="Helvetica" w:cs="Helvetica"/>
          <w:sz w:val="20"/>
          <w:szCs w:val="20"/>
          <w:lang w:val="en-US"/>
        </w:rPr>
      </w:pPr>
      <w:r w:rsidRPr="00F141F5">
        <w:rPr>
          <w:rFonts w:ascii="Helvetica" w:hAnsi="Helvetica" w:cs="Helvetica"/>
          <w:b/>
          <w:sz w:val="20"/>
          <w:szCs w:val="20"/>
          <w:lang w:val="en-US"/>
        </w:rPr>
        <w:t xml:space="preserve">Environment: </w:t>
      </w:r>
      <w:r w:rsidR="00651DD5" w:rsidRPr="00651DD5">
        <w:rPr>
          <w:rFonts w:ascii="Helvetica" w:hAnsi="Helvetica" w:cs="Helvetica"/>
          <w:bCs/>
          <w:sz w:val="20"/>
          <w:szCs w:val="20"/>
          <w:lang w:val="en-US"/>
        </w:rPr>
        <w:t xml:space="preserve"> WPF,</w:t>
      </w:r>
      <w:r w:rsidR="008577E6">
        <w:rPr>
          <w:rFonts w:ascii="Helvetica" w:hAnsi="Helvetica" w:cs="Helvetica"/>
          <w:sz w:val="20"/>
          <w:szCs w:val="20"/>
          <w:lang w:val="en-US"/>
        </w:rPr>
        <w:t xml:space="preserve"> VB.Net</w:t>
      </w:r>
      <w:r>
        <w:rPr>
          <w:rFonts w:ascii="Helvetica" w:hAnsi="Helvetica" w:cs="Helvetica"/>
          <w:sz w:val="20"/>
          <w:szCs w:val="20"/>
          <w:lang w:val="en-US"/>
        </w:rPr>
        <w:t>, SQL Server 2008,</w:t>
      </w:r>
      <w:r w:rsidR="005804CC">
        <w:rPr>
          <w:rFonts w:ascii="Helvetica" w:hAnsi="Helvetica" w:cs="Helvetica"/>
          <w:sz w:val="20"/>
          <w:szCs w:val="20"/>
          <w:lang w:val="en-US"/>
        </w:rPr>
        <w:t xml:space="preserve"> </w:t>
      </w:r>
      <w:r w:rsidRPr="00C37356">
        <w:rPr>
          <w:rFonts w:ascii="Verdana" w:hAnsi="Verdana"/>
          <w:spacing w:val="-2"/>
          <w:sz w:val="18"/>
          <w:szCs w:val="18"/>
        </w:rPr>
        <w:t xml:space="preserve"> </w:t>
      </w:r>
      <w:r w:rsidRPr="00C37356">
        <w:rPr>
          <w:rFonts w:ascii="Helvetica" w:hAnsi="Helvetica" w:cs="Helvetica"/>
          <w:sz w:val="20"/>
          <w:szCs w:val="20"/>
          <w:lang w:val="en-US"/>
        </w:rPr>
        <w:t>Developer Express</w:t>
      </w:r>
    </w:p>
    <w:p w14:paraId="6C3436D7" w14:textId="77777777" w:rsidR="003A0EA9" w:rsidRDefault="003A0EA9" w:rsidP="003A0EA9">
      <w:pPr>
        <w:rPr>
          <w:rFonts w:ascii="Helvetica" w:hAnsi="Helvetica" w:cs="Helvetica"/>
          <w:sz w:val="20"/>
          <w:szCs w:val="20"/>
          <w:lang w:val="en-US"/>
        </w:rPr>
      </w:pPr>
    </w:p>
    <w:p w14:paraId="2A28C0BB" w14:textId="77777777" w:rsidR="003A0EA9" w:rsidRPr="003A0EA9" w:rsidRDefault="003A0EA9" w:rsidP="003A0EA9">
      <w:pPr>
        <w:rPr>
          <w:rFonts w:ascii="Helvetica" w:hAnsi="Helvetica" w:cs="Helvetica"/>
          <w:sz w:val="20"/>
          <w:szCs w:val="20"/>
          <w:lang w:val="en-US"/>
        </w:rPr>
      </w:pPr>
      <w:r w:rsidRPr="001E65AD">
        <w:rPr>
          <w:rFonts w:ascii="Helvetica" w:hAnsi="Helvetica" w:cs="Helvetica"/>
          <w:b/>
          <w:sz w:val="20"/>
          <w:szCs w:val="20"/>
          <w:lang w:val="en-US"/>
        </w:rPr>
        <w:t>Description:</w:t>
      </w:r>
      <w:r w:rsidRPr="003A0EA9">
        <w:rPr>
          <w:rFonts w:ascii="Helvetica" w:hAnsi="Helvetica" w:cs="Helvetica"/>
          <w:sz w:val="20"/>
          <w:szCs w:val="20"/>
          <w:lang w:val="en-US"/>
        </w:rPr>
        <w:t xml:space="preserve"> This Project is developed for Fuel Invoice Generation, Fuel Shortage claim, taking the Position of fuel at any time with respect of consumption, Laboratory reports of each Fuel tanker for decanting, Fuel receipt report, Order Reference tracking, Rate Reference Tracking</w:t>
      </w:r>
    </w:p>
    <w:p w14:paraId="78768BB0" w14:textId="77777777" w:rsidR="003A0EA9" w:rsidRPr="00F141F5" w:rsidRDefault="003A0EA9" w:rsidP="003A0EA9">
      <w:pPr>
        <w:suppressAutoHyphens w:val="0"/>
        <w:autoSpaceDE w:val="0"/>
        <w:autoSpaceDN w:val="0"/>
        <w:adjustRightInd w:val="0"/>
        <w:rPr>
          <w:rFonts w:ascii="Helvetica" w:hAnsi="Helvetica" w:cs="Helvetica"/>
          <w:sz w:val="20"/>
          <w:szCs w:val="20"/>
          <w:lang w:val="en-US"/>
        </w:rPr>
      </w:pPr>
    </w:p>
    <w:p w14:paraId="72FDB86F" w14:textId="77777777" w:rsidR="00774509" w:rsidRPr="007740E6" w:rsidRDefault="00F938AB" w:rsidP="00E76379">
      <w:pPr>
        <w:pStyle w:val="BodyText"/>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pPr>
      <w:r w:rsidRPr="007740E6">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t>BriskSol</w:t>
      </w:r>
      <w:r w:rsidR="00774509" w:rsidRPr="007740E6">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t xml:space="preserve"> PROJECTS</w:t>
      </w:r>
    </w:p>
    <w:p w14:paraId="0A998159" w14:textId="77777777" w:rsidR="00774509" w:rsidRPr="007740E6" w:rsidRDefault="00774509" w:rsidP="00E7637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14:paraId="3E03F319" w14:textId="77777777" w:rsidR="00E76379" w:rsidRPr="00F141F5" w:rsidRDefault="00774509" w:rsidP="00E76379">
      <w:pPr>
        <w:pStyle w:val="BodyText"/>
        <w:rPr>
          <w:rFonts w:ascii="Helvetica" w:hAnsi="Helvetica" w:cs="Helvetica"/>
          <w:b/>
          <w:i/>
          <w:sz w:val="20"/>
          <w:szCs w:val="20"/>
          <w:lang w:val="en-US"/>
        </w:rPr>
      </w:pPr>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Cane Management System</w:t>
      </w:r>
      <w:r>
        <w:t> </w:t>
      </w:r>
    </w:p>
    <w:p w14:paraId="3891CFAA" w14:textId="77777777" w:rsidR="00E76379" w:rsidRPr="00F141F5" w:rsidRDefault="00E76379" w:rsidP="00E76379">
      <w:pPr>
        <w:pStyle w:val="BodyText"/>
        <w:rPr>
          <w:rFonts w:ascii="Helvetica" w:hAnsi="Helvetica" w:cs="Helvetica"/>
          <w:sz w:val="20"/>
          <w:szCs w:val="20"/>
          <w:lang w:val="en-US"/>
        </w:rPr>
      </w:pPr>
    </w:p>
    <w:p w14:paraId="4CD86E78" w14:textId="0B758316" w:rsidR="00E76379" w:rsidRPr="00F141F5" w:rsidRDefault="00E76379" w:rsidP="00E76379">
      <w:pPr>
        <w:suppressAutoHyphens w:val="0"/>
        <w:autoSpaceDE w:val="0"/>
        <w:autoSpaceDN w:val="0"/>
        <w:adjustRightInd w:val="0"/>
        <w:rPr>
          <w:rFonts w:ascii="Helvetica" w:hAnsi="Helvetica" w:cs="Helvetica"/>
          <w:sz w:val="20"/>
          <w:szCs w:val="20"/>
          <w:lang w:val="en-US"/>
        </w:rPr>
      </w:pPr>
      <w:r w:rsidRPr="00F141F5">
        <w:rPr>
          <w:rFonts w:ascii="Helvetica" w:hAnsi="Helvetica" w:cs="Helvetica"/>
          <w:b/>
          <w:sz w:val="20"/>
          <w:szCs w:val="20"/>
          <w:lang w:val="en-US"/>
        </w:rPr>
        <w:t xml:space="preserve">Environment: </w:t>
      </w:r>
      <w:r w:rsidR="00CE546B" w:rsidRPr="00CE546B">
        <w:rPr>
          <w:rFonts w:ascii="Helvetica" w:hAnsi="Helvetica" w:cs="Helvetica"/>
          <w:bCs/>
          <w:sz w:val="20"/>
          <w:szCs w:val="20"/>
          <w:lang w:val="en-US"/>
        </w:rPr>
        <w:t>Windows Forms</w:t>
      </w:r>
      <w:r w:rsidR="00CE546B">
        <w:rPr>
          <w:rFonts w:ascii="Helvetica" w:hAnsi="Helvetica" w:cs="Helvetica"/>
          <w:b/>
          <w:sz w:val="20"/>
          <w:szCs w:val="20"/>
          <w:lang w:val="en-US"/>
        </w:rPr>
        <w:t xml:space="preserve">, </w:t>
      </w:r>
      <w:r w:rsidR="00774509">
        <w:rPr>
          <w:rFonts w:ascii="Helvetica" w:hAnsi="Helvetica" w:cs="Helvetica"/>
          <w:sz w:val="20"/>
          <w:szCs w:val="20"/>
          <w:lang w:val="en-US"/>
        </w:rPr>
        <w:t>VB.Net</w:t>
      </w:r>
      <w:r w:rsidRPr="00F141F5">
        <w:rPr>
          <w:rFonts w:ascii="Helvetica" w:hAnsi="Helvetica" w:cs="Helvetica"/>
          <w:sz w:val="20"/>
          <w:szCs w:val="20"/>
          <w:lang w:val="en-US"/>
        </w:rPr>
        <w:t>, SQL</w:t>
      </w:r>
      <w:r w:rsidR="00774509">
        <w:rPr>
          <w:rFonts w:ascii="Helvetica" w:hAnsi="Helvetica" w:cs="Helvetica"/>
          <w:sz w:val="20"/>
          <w:szCs w:val="20"/>
          <w:lang w:val="en-US"/>
        </w:rPr>
        <w:t xml:space="preserve"> Server 2005</w:t>
      </w:r>
      <w:r w:rsidRPr="00F141F5">
        <w:rPr>
          <w:rFonts w:ascii="Helvetica" w:hAnsi="Helvetica" w:cs="Helvetica"/>
          <w:sz w:val="20"/>
          <w:szCs w:val="20"/>
          <w:lang w:val="en-US"/>
        </w:rPr>
        <w:t>, ADO.Net</w:t>
      </w:r>
      <w:r w:rsidR="003A0EA9">
        <w:rPr>
          <w:rFonts w:ascii="Helvetica" w:hAnsi="Helvetica" w:cs="Helvetica"/>
          <w:sz w:val="20"/>
          <w:szCs w:val="20"/>
          <w:lang w:val="en-US"/>
        </w:rPr>
        <w:t>,</w:t>
      </w:r>
      <w:r w:rsidR="003A0EA9" w:rsidRPr="003A0EA9">
        <w:rPr>
          <w:rFonts w:ascii="Helvetica" w:hAnsi="Helvetica" w:cs="Helvetica"/>
          <w:sz w:val="20"/>
          <w:szCs w:val="20"/>
          <w:lang w:val="en-US"/>
        </w:rPr>
        <w:t xml:space="preserve"> </w:t>
      </w:r>
      <w:r w:rsidR="003A0EA9">
        <w:rPr>
          <w:rFonts w:ascii="Helvetica" w:hAnsi="Helvetica" w:cs="Helvetica"/>
          <w:sz w:val="20"/>
          <w:szCs w:val="20"/>
          <w:lang w:val="en-US"/>
        </w:rPr>
        <w:t>Seagate Crystal Reports</w:t>
      </w:r>
    </w:p>
    <w:p w14:paraId="2612D6E6" w14:textId="77777777" w:rsidR="00E76379" w:rsidRPr="00F141F5" w:rsidRDefault="00E76379" w:rsidP="00E76379">
      <w:pPr>
        <w:pStyle w:val="BodyText"/>
        <w:jc w:val="both"/>
        <w:rPr>
          <w:rFonts w:ascii="Helvetica" w:hAnsi="Helvetica" w:cs="Helvetica"/>
          <w:sz w:val="20"/>
          <w:szCs w:val="20"/>
          <w:lang w:val="en-US"/>
        </w:rPr>
      </w:pPr>
    </w:p>
    <w:p w14:paraId="3BCAFF36" w14:textId="77777777" w:rsidR="00CF7F9F" w:rsidRPr="007740E6" w:rsidRDefault="00E76379" w:rsidP="003B7D8C">
      <w:pPr>
        <w:suppressAutoHyphens w:val="0"/>
        <w:autoSpaceDE w:val="0"/>
        <w:autoSpaceDN w:val="0"/>
        <w:adjustRightInd w:val="0"/>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774509">
        <w:rPr>
          <w:rFonts w:ascii="Helvetica" w:hAnsi="Helvetica" w:cs="Helvetica"/>
          <w:b/>
          <w:sz w:val="20"/>
          <w:szCs w:val="20"/>
          <w:lang w:val="en-US"/>
        </w:rPr>
        <w:t>Description</w:t>
      </w:r>
      <w:r w:rsidR="00774509" w:rsidRPr="00774509">
        <w:rPr>
          <w:rFonts w:ascii="Helvetica" w:hAnsi="Helvetica" w:cs="Helvetica"/>
          <w:b/>
          <w:sz w:val="20"/>
          <w:szCs w:val="20"/>
          <w:lang w:val="en-US"/>
        </w:rPr>
        <w:t>:</w:t>
      </w:r>
      <w:r w:rsidR="00774509">
        <w:rPr>
          <w:rFonts w:ascii="Helvetica" w:hAnsi="Helvetica" w:cs="Helvetica"/>
          <w:sz w:val="20"/>
          <w:szCs w:val="20"/>
          <w:lang w:val="en-US"/>
        </w:rPr>
        <w:t xml:space="preserve"> </w:t>
      </w:r>
      <w:r w:rsidR="00774509" w:rsidRPr="00774509">
        <w:rPr>
          <w:rFonts w:ascii="Helvetica" w:hAnsi="Helvetica" w:cs="Helvetica"/>
          <w:sz w:val="20"/>
          <w:szCs w:val="20"/>
          <w:lang w:val="en-US"/>
        </w:rPr>
        <w:t xml:space="preserve"> This Project was basically developed for Chashma Sugar Mills D.I.Khan, this is a complete process system including grower history, grower contract, cane rate, cane subsidiary, RoadCess, weighment procedure, transport history, token procedure and regions of grower</w:t>
      </w:r>
      <w:r w:rsidRPr="00F141F5">
        <w:rPr>
          <w:rFonts w:ascii="Helvetica" w:hAnsi="Helvetica" w:cs="Helvetica"/>
          <w:sz w:val="20"/>
          <w:szCs w:val="20"/>
          <w:lang w:val="en-US"/>
        </w:rPr>
        <w:t>.</w:t>
      </w:r>
    </w:p>
    <w:p w14:paraId="75AD834B" w14:textId="77777777" w:rsidR="00CF7F9F" w:rsidRPr="007740E6" w:rsidRDefault="00CF7F9F" w:rsidP="007571A6">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14:paraId="4906C4DA" w14:textId="77777777" w:rsidR="007571A6" w:rsidRPr="00F141F5" w:rsidRDefault="00774509" w:rsidP="007571A6">
      <w:pPr>
        <w:pStyle w:val="BodyText"/>
        <w:rPr>
          <w:rFonts w:ascii="Helvetica" w:hAnsi="Helvetica" w:cs="Helvetica"/>
          <w:b/>
          <w:i/>
          <w:sz w:val="20"/>
          <w:szCs w:val="20"/>
          <w:lang w:val="en-US"/>
        </w:rPr>
      </w:pPr>
      <w:r w:rsidRPr="007740E6">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Risk Application</w:t>
      </w:r>
      <w:r w:rsidR="007571A6" w:rsidRPr="00F141F5">
        <w:rPr>
          <w:rFonts w:ascii="Helvetica" w:hAnsi="Helvetica" w:cs="Helvetica"/>
          <w:b/>
          <w:sz w:val="20"/>
          <w:szCs w:val="20"/>
          <w:lang w:val="en-US"/>
        </w:rPr>
        <w:t> </w:t>
      </w:r>
    </w:p>
    <w:p w14:paraId="23BAAB53" w14:textId="77777777" w:rsidR="007571A6" w:rsidRPr="00F141F5" w:rsidRDefault="007571A6" w:rsidP="007571A6">
      <w:pPr>
        <w:pStyle w:val="BodyText"/>
        <w:rPr>
          <w:rFonts w:ascii="Helvetica" w:hAnsi="Helvetica" w:cs="Helvetica"/>
          <w:sz w:val="20"/>
          <w:szCs w:val="20"/>
          <w:lang w:val="en-US"/>
        </w:rPr>
      </w:pPr>
    </w:p>
    <w:p w14:paraId="4B4B579C" w14:textId="77777777" w:rsidR="007571A6" w:rsidRPr="00F141F5" w:rsidRDefault="007571A6" w:rsidP="007571A6">
      <w:pPr>
        <w:suppressAutoHyphens w:val="0"/>
        <w:autoSpaceDE w:val="0"/>
        <w:autoSpaceDN w:val="0"/>
        <w:adjustRightInd w:val="0"/>
        <w:jc w:val="both"/>
        <w:rPr>
          <w:rFonts w:ascii="Helvetica" w:eastAsia="Times New Roman" w:hAnsi="Helvetica" w:cs="Helvetica"/>
          <w:color w:val="006400"/>
          <w:kern w:val="0"/>
          <w:sz w:val="20"/>
          <w:szCs w:val="20"/>
          <w:lang w:val="en-US" w:eastAsia="en-GB" w:bidi="ar-SA"/>
        </w:rPr>
      </w:pPr>
      <w:r w:rsidRPr="00F141F5">
        <w:rPr>
          <w:rFonts w:ascii="Helvetica" w:hAnsi="Helvetica" w:cs="Helvetica"/>
          <w:b/>
          <w:sz w:val="20"/>
          <w:szCs w:val="20"/>
          <w:lang w:val="en-US"/>
        </w:rPr>
        <w:t xml:space="preserve">Environment: </w:t>
      </w:r>
      <w:r w:rsidRPr="00F141F5">
        <w:rPr>
          <w:rFonts w:ascii="Helvetica" w:hAnsi="Helvetica" w:cs="Helvetica"/>
          <w:sz w:val="20"/>
          <w:szCs w:val="20"/>
          <w:lang w:val="en-US"/>
        </w:rPr>
        <w:t xml:space="preserve">ASP.Net, C#, MS Sql Server 2008, </w:t>
      </w:r>
      <w:r w:rsidR="00774509">
        <w:rPr>
          <w:rFonts w:ascii="Helvetica" w:hAnsi="Helvetica" w:cs="Helvetica"/>
          <w:sz w:val="20"/>
          <w:szCs w:val="20"/>
          <w:lang w:val="en-US"/>
        </w:rPr>
        <w:t>J</w:t>
      </w:r>
      <w:r w:rsidRPr="00F141F5">
        <w:rPr>
          <w:rFonts w:ascii="Helvetica" w:hAnsi="Helvetica" w:cs="Helvetica"/>
          <w:sz w:val="20"/>
          <w:szCs w:val="20"/>
          <w:lang w:val="en-US"/>
        </w:rPr>
        <w:t>avaScript, Ajax.</w:t>
      </w:r>
    </w:p>
    <w:p w14:paraId="246CC7F3" w14:textId="77777777" w:rsidR="007571A6" w:rsidRPr="00F141F5" w:rsidRDefault="007571A6" w:rsidP="007571A6">
      <w:pPr>
        <w:pStyle w:val="BodyText"/>
        <w:jc w:val="both"/>
        <w:rPr>
          <w:rFonts w:ascii="Helvetica" w:hAnsi="Helvetica" w:cs="Helvetica"/>
          <w:sz w:val="20"/>
          <w:szCs w:val="20"/>
          <w:lang w:val="en-US"/>
        </w:rPr>
      </w:pPr>
    </w:p>
    <w:p w14:paraId="7C3F8BAB" w14:textId="516FCF65" w:rsidR="00774509" w:rsidRPr="00774509" w:rsidRDefault="007571A6" w:rsidP="00774509">
      <w:pPr>
        <w:rPr>
          <w:rFonts w:ascii="Helvetica" w:hAnsi="Helvetica" w:cs="Helvetica"/>
          <w:sz w:val="20"/>
          <w:szCs w:val="20"/>
          <w:lang w:val="en-US"/>
        </w:rPr>
      </w:pPr>
      <w:r w:rsidRPr="00F141F5">
        <w:rPr>
          <w:rFonts w:ascii="Helvetica" w:hAnsi="Helvetica" w:cs="Helvetica"/>
          <w:b/>
          <w:sz w:val="20"/>
          <w:szCs w:val="20"/>
          <w:lang w:val="en-US"/>
        </w:rPr>
        <w:t xml:space="preserve">Description: </w:t>
      </w:r>
      <w:r w:rsidR="00774509" w:rsidRPr="00774509">
        <w:rPr>
          <w:rFonts w:ascii="Helvetica" w:hAnsi="Helvetica" w:cs="Helvetica"/>
          <w:sz w:val="20"/>
          <w:szCs w:val="20"/>
          <w:lang w:val="en-US"/>
        </w:rPr>
        <w:t>This web applic</w:t>
      </w:r>
      <w:r w:rsidR="005C4FE5">
        <w:rPr>
          <w:rFonts w:ascii="Helvetica" w:hAnsi="Helvetica" w:cs="Helvetica"/>
          <w:sz w:val="20"/>
          <w:szCs w:val="20"/>
          <w:lang w:val="en-US"/>
        </w:rPr>
        <w:t>a</w:t>
      </w:r>
      <w:r w:rsidR="00774509" w:rsidRPr="00774509">
        <w:rPr>
          <w:rFonts w:ascii="Helvetica" w:hAnsi="Helvetica" w:cs="Helvetica"/>
          <w:sz w:val="20"/>
          <w:szCs w:val="20"/>
          <w:lang w:val="en-US"/>
        </w:rPr>
        <w:t xml:space="preserve">tion was developed for stock exchange System. RiskApplication is a Business </w:t>
      </w:r>
      <w:r w:rsidR="005C4FE5" w:rsidRPr="00774509">
        <w:rPr>
          <w:rFonts w:ascii="Helvetica" w:hAnsi="Helvetica" w:cs="Helvetica"/>
          <w:sz w:val="20"/>
          <w:szCs w:val="20"/>
          <w:lang w:val="en-US"/>
        </w:rPr>
        <w:t>Analyst firm</w:t>
      </w:r>
      <w:r w:rsidR="00774509" w:rsidRPr="00774509">
        <w:rPr>
          <w:rFonts w:ascii="Helvetica" w:hAnsi="Helvetica" w:cs="Helvetica"/>
          <w:sz w:val="20"/>
          <w:szCs w:val="20"/>
          <w:lang w:val="en-US"/>
        </w:rPr>
        <w:t xml:space="preserve">. It </w:t>
      </w:r>
      <w:r w:rsidR="005C4FE5" w:rsidRPr="00774509">
        <w:rPr>
          <w:rFonts w:ascii="Helvetica" w:hAnsi="Helvetica" w:cs="Helvetica"/>
          <w:sz w:val="20"/>
          <w:szCs w:val="20"/>
          <w:lang w:val="en-US"/>
        </w:rPr>
        <w:t>facilitates</w:t>
      </w:r>
      <w:r w:rsidR="00774509" w:rsidRPr="00774509">
        <w:rPr>
          <w:rFonts w:ascii="Helvetica" w:hAnsi="Helvetica" w:cs="Helvetica"/>
          <w:sz w:val="20"/>
          <w:szCs w:val="20"/>
          <w:lang w:val="en-US"/>
        </w:rPr>
        <w:t xml:space="preserve"> for automated, on-line system to streamline the process of having their clients look at their stock position and give daily PnL for analysis </w:t>
      </w:r>
    </w:p>
    <w:p w14:paraId="2CDE0985" w14:textId="77777777" w:rsidR="00774509" w:rsidRDefault="00774509" w:rsidP="00774509">
      <w:pPr>
        <w:pStyle w:val="Heading2"/>
        <w:rPr>
          <w:szCs w:val="18"/>
          <w:u w:val="single"/>
        </w:rPr>
      </w:pPr>
    </w:p>
    <w:p w14:paraId="5D200A75" w14:textId="77777777" w:rsidR="003A0EA9" w:rsidRPr="007740E6" w:rsidRDefault="003A0EA9" w:rsidP="0077450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14:paraId="01049777" w14:textId="77777777" w:rsidR="00A70AF9" w:rsidRPr="00F141F5" w:rsidRDefault="00A70AF9" w:rsidP="005E26EE">
      <w:pPr>
        <w:pStyle w:val="Heading5"/>
        <w:ind w:left="708" w:hanging="708"/>
        <w:rPr>
          <w:rFonts w:ascii="Helvetica" w:hAnsi="Helvetica"/>
          <w:i/>
          <w:lang w:val="en-US"/>
        </w:rPr>
      </w:pPr>
    </w:p>
    <w:sectPr w:rsidR="00A70AF9" w:rsidRPr="00F141F5" w:rsidSect="00FD4A05">
      <w:pgSz w:w="11906" w:h="16838"/>
      <w:pgMar w:top="425" w:right="1134" w:bottom="454" w:left="1134" w:header="720" w:footer="720" w:gutter="0"/>
      <w:cols w:space="720"/>
      <w:docGrid w:linePitch="36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altName w:val="Yu Gothic"/>
    <w:charset w:val="80"/>
    <w:family w:val="auto"/>
    <w:pitch w:val="default"/>
  </w:font>
  <w:font w:name="Wingdings 2">
    <w:panose1 w:val="050201020105070707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altName w:val="Sylfaen"/>
    <w:panose1 w:val="020B05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9pt" o:bullet="t">
        <v:imagedata r:id="rId1" o:title="BD14581_"/>
      </v:shape>
    </w:pict>
  </w:numPicBullet>
  <w:numPicBullet w:numPicBulletId="1">
    <w:pict>
      <v:shape id="_x0000_i1027" type="#_x0000_t75" style="width:13.65pt;height:13.65pt" o:bullet="t">
        <v:imagedata r:id="rId2" o:title="BD21329_"/>
      </v:shape>
    </w:pict>
  </w:numPicBullet>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8B887592"/>
    <w:name w:val="WWNum6"/>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PicBulletId w:val="1"/>
      <w:lvlJc w:val="left"/>
      <w:pPr>
        <w:tabs>
          <w:tab w:val="num" w:pos="5760"/>
        </w:tabs>
        <w:ind w:left="5760" w:hanging="360"/>
      </w:pPr>
      <w:rPr>
        <w:rFonts w:ascii="Symbol" w:hAnsi="Symbol" w:hint="default"/>
        <w:color w:val="auto"/>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03"/>
    <w:multiLevelType w:val="multilevel"/>
    <w:tmpl w:val="00000003"/>
    <w:name w:val="WWNum7"/>
    <w:lvl w:ilvl="0">
      <w:start w:val="1"/>
      <w:numFmt w:val="bullet"/>
      <w:lvlText w:val=""/>
      <w:lvlJc w:val="left"/>
      <w:pPr>
        <w:tabs>
          <w:tab w:val="num" w:pos="720"/>
        </w:tabs>
        <w:ind w:left="720" w:hanging="360"/>
      </w:pPr>
      <w:rPr>
        <w:rFonts w:ascii="Wingdings" w:hAnsi="Wingdings" w:cs="Open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1388B2F8"/>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0000005"/>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A"/>
    <w:multiLevelType w:val="multilevel"/>
    <w:tmpl w:val="0000000A"/>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B"/>
    <w:multiLevelType w:val="multilevel"/>
    <w:tmpl w:val="0000000B"/>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40C01CD"/>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0526287A"/>
    <w:multiLevelType w:val="hybridMultilevel"/>
    <w:tmpl w:val="EF94892A"/>
    <w:lvl w:ilvl="0" w:tplc="6EFC1608">
      <w:start w:val="1"/>
      <w:numFmt w:val="bullet"/>
      <w:lvlText w:val=""/>
      <w:lvlJc w:val="left"/>
      <w:pPr>
        <w:tabs>
          <w:tab w:val="num" w:pos="720"/>
        </w:tabs>
        <w:ind w:left="720" w:hanging="360"/>
      </w:pPr>
      <w:rPr>
        <w:rFonts w:ascii="Symbol" w:hAnsi="Symbol" w:hint="default"/>
        <w:sz w:val="20"/>
      </w:rPr>
    </w:lvl>
    <w:lvl w:ilvl="1" w:tplc="9B70B6C2" w:tentative="1">
      <w:start w:val="1"/>
      <w:numFmt w:val="bullet"/>
      <w:lvlText w:val="o"/>
      <w:lvlJc w:val="left"/>
      <w:pPr>
        <w:tabs>
          <w:tab w:val="num" w:pos="1440"/>
        </w:tabs>
        <w:ind w:left="1440" w:hanging="360"/>
      </w:pPr>
      <w:rPr>
        <w:rFonts w:ascii="Courier New" w:hAnsi="Courier New" w:hint="default"/>
        <w:sz w:val="20"/>
      </w:rPr>
    </w:lvl>
    <w:lvl w:ilvl="2" w:tplc="D77E873C" w:tentative="1">
      <w:start w:val="1"/>
      <w:numFmt w:val="bullet"/>
      <w:lvlText w:val=""/>
      <w:lvlJc w:val="left"/>
      <w:pPr>
        <w:tabs>
          <w:tab w:val="num" w:pos="2160"/>
        </w:tabs>
        <w:ind w:left="2160" w:hanging="360"/>
      </w:pPr>
      <w:rPr>
        <w:rFonts w:ascii="Wingdings" w:hAnsi="Wingdings" w:hint="default"/>
        <w:sz w:val="20"/>
      </w:rPr>
    </w:lvl>
    <w:lvl w:ilvl="3" w:tplc="8DE62326" w:tentative="1">
      <w:start w:val="1"/>
      <w:numFmt w:val="bullet"/>
      <w:lvlText w:val=""/>
      <w:lvlJc w:val="left"/>
      <w:pPr>
        <w:tabs>
          <w:tab w:val="num" w:pos="2880"/>
        </w:tabs>
        <w:ind w:left="2880" w:hanging="360"/>
      </w:pPr>
      <w:rPr>
        <w:rFonts w:ascii="Wingdings" w:hAnsi="Wingdings" w:hint="default"/>
        <w:sz w:val="20"/>
      </w:rPr>
    </w:lvl>
    <w:lvl w:ilvl="4" w:tplc="D778B300" w:tentative="1">
      <w:start w:val="1"/>
      <w:numFmt w:val="bullet"/>
      <w:lvlText w:val=""/>
      <w:lvlJc w:val="left"/>
      <w:pPr>
        <w:tabs>
          <w:tab w:val="num" w:pos="3600"/>
        </w:tabs>
        <w:ind w:left="3600" w:hanging="360"/>
      </w:pPr>
      <w:rPr>
        <w:rFonts w:ascii="Wingdings" w:hAnsi="Wingdings" w:hint="default"/>
        <w:sz w:val="20"/>
      </w:rPr>
    </w:lvl>
    <w:lvl w:ilvl="5" w:tplc="B840F69E" w:tentative="1">
      <w:start w:val="1"/>
      <w:numFmt w:val="bullet"/>
      <w:lvlText w:val=""/>
      <w:lvlJc w:val="left"/>
      <w:pPr>
        <w:tabs>
          <w:tab w:val="num" w:pos="4320"/>
        </w:tabs>
        <w:ind w:left="4320" w:hanging="360"/>
      </w:pPr>
      <w:rPr>
        <w:rFonts w:ascii="Wingdings" w:hAnsi="Wingdings" w:hint="default"/>
        <w:sz w:val="20"/>
      </w:rPr>
    </w:lvl>
    <w:lvl w:ilvl="6" w:tplc="D4D45510" w:tentative="1">
      <w:start w:val="1"/>
      <w:numFmt w:val="bullet"/>
      <w:lvlText w:val=""/>
      <w:lvlJc w:val="left"/>
      <w:pPr>
        <w:tabs>
          <w:tab w:val="num" w:pos="5040"/>
        </w:tabs>
        <w:ind w:left="5040" w:hanging="360"/>
      </w:pPr>
      <w:rPr>
        <w:rFonts w:ascii="Wingdings" w:hAnsi="Wingdings" w:hint="default"/>
        <w:sz w:val="20"/>
      </w:rPr>
    </w:lvl>
    <w:lvl w:ilvl="7" w:tplc="ABB6F254" w:tentative="1">
      <w:start w:val="1"/>
      <w:numFmt w:val="bullet"/>
      <w:lvlText w:val=""/>
      <w:lvlJc w:val="left"/>
      <w:pPr>
        <w:tabs>
          <w:tab w:val="num" w:pos="5760"/>
        </w:tabs>
        <w:ind w:left="5760" w:hanging="360"/>
      </w:pPr>
      <w:rPr>
        <w:rFonts w:ascii="Wingdings" w:hAnsi="Wingdings" w:hint="default"/>
        <w:sz w:val="20"/>
      </w:rPr>
    </w:lvl>
    <w:lvl w:ilvl="8" w:tplc="41F4941E"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F0134"/>
    <w:multiLevelType w:val="multilevel"/>
    <w:tmpl w:val="00000002"/>
    <w:lvl w:ilvl="0">
      <w:start w:val="1"/>
      <w:numFmt w:val="bullet"/>
      <w:lvlText w:val=""/>
      <w:lvlJc w:val="left"/>
      <w:pPr>
        <w:tabs>
          <w:tab w:val="num" w:pos="720"/>
        </w:tabs>
        <w:ind w:left="720" w:hanging="360"/>
      </w:pPr>
      <w:rPr>
        <w:rFonts w:ascii="Wingdings" w:hAnsi="Wingdings" w:cs="Open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15:restartNumberingAfterBreak="0">
    <w:nsid w:val="0D9962C0"/>
    <w:multiLevelType w:val="multilevel"/>
    <w:tmpl w:val="BD04F6CA"/>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0E8C355B"/>
    <w:multiLevelType w:val="multilevel"/>
    <w:tmpl w:val="00000007"/>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6" w15:restartNumberingAfterBreak="0">
    <w:nsid w:val="17CC22DF"/>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200C16A0"/>
    <w:multiLevelType w:val="multilevel"/>
    <w:tmpl w:val="00000008"/>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8" w15:restartNumberingAfterBreak="0">
    <w:nsid w:val="2B7843D4"/>
    <w:multiLevelType w:val="multilevel"/>
    <w:tmpl w:val="0000000A"/>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9" w15:restartNumberingAfterBreak="0">
    <w:nsid w:val="2C963C0C"/>
    <w:multiLevelType w:val="multilevel"/>
    <w:tmpl w:val="D93EDE16"/>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2272FCF"/>
    <w:multiLevelType w:val="multilevel"/>
    <w:tmpl w:val="1388B2F8"/>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3952480C"/>
    <w:multiLevelType w:val="multilevel"/>
    <w:tmpl w:val="BD04F6CA"/>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3C985CCE"/>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3E0203AA"/>
    <w:multiLevelType w:val="hybridMultilevel"/>
    <w:tmpl w:val="65F6EDC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4" w15:restartNumberingAfterBreak="0">
    <w:nsid w:val="42F6170E"/>
    <w:multiLevelType w:val="hybridMultilevel"/>
    <w:tmpl w:val="DCE84AD0"/>
    <w:lvl w:ilvl="0" w:tplc="04090009">
      <w:start w:val="1"/>
      <w:numFmt w:val="bullet"/>
      <w:lvlText w:val=""/>
      <w:lvlJc w:val="left"/>
      <w:pPr>
        <w:tabs>
          <w:tab w:val="num" w:pos="360"/>
        </w:tabs>
        <w:ind w:left="360" w:hanging="360"/>
      </w:pPr>
      <w:rPr>
        <w:rFonts w:ascii="Wingdings" w:hAnsi="Wingdings" w:cs="Times New Roman" w:hint="default"/>
      </w:rPr>
    </w:lvl>
    <w:lvl w:ilvl="1" w:tplc="8EACF50E">
      <w:start w:val="1"/>
      <w:numFmt w:val="bullet"/>
      <w:lvlText w:val=""/>
      <w:lvlJc w:val="left"/>
      <w:pPr>
        <w:tabs>
          <w:tab w:val="num" w:pos="1440"/>
        </w:tabs>
        <w:ind w:left="1440" w:hanging="360"/>
      </w:pPr>
      <w:rPr>
        <w:rFonts w:ascii="Symbol" w:hAnsi="Symbol" w:cs="Times New Roman" w:hint="default"/>
        <w:color w:val="auto"/>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5" w15:restartNumberingAfterBreak="0">
    <w:nsid w:val="4959180A"/>
    <w:multiLevelType w:val="multilevel"/>
    <w:tmpl w:val="00000006"/>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6" w15:restartNumberingAfterBreak="0">
    <w:nsid w:val="4D6D0928"/>
    <w:multiLevelType w:val="multilevel"/>
    <w:tmpl w:val="00000004"/>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7" w15:restartNumberingAfterBreak="0">
    <w:nsid w:val="4D877952"/>
    <w:multiLevelType w:val="multilevel"/>
    <w:tmpl w:val="1388B2F8"/>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596C43C6"/>
    <w:multiLevelType w:val="multilevel"/>
    <w:tmpl w:val="0000000B"/>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9" w15:restartNumberingAfterBreak="0">
    <w:nsid w:val="5E4F3D96"/>
    <w:multiLevelType w:val="hybridMultilevel"/>
    <w:tmpl w:val="2F20408A"/>
    <w:lvl w:ilvl="0" w:tplc="65500AF4">
      <w:start w:val="1"/>
      <w:numFmt w:val="bullet"/>
      <w:lvlText w:val=""/>
      <w:lvlJc w:val="left"/>
      <w:pPr>
        <w:tabs>
          <w:tab w:val="num" w:pos="720"/>
        </w:tabs>
        <w:ind w:left="720" w:hanging="360"/>
      </w:pPr>
      <w:rPr>
        <w:rFonts w:ascii="Symbol" w:hAnsi="Symbol" w:hint="default"/>
      </w:rPr>
    </w:lvl>
    <w:lvl w:ilvl="1" w:tplc="B1163BEC">
      <w:start w:val="1"/>
      <w:numFmt w:val="bullet"/>
      <w:lvlText w:val="o"/>
      <w:lvlJc w:val="left"/>
      <w:pPr>
        <w:tabs>
          <w:tab w:val="num" w:pos="1440"/>
        </w:tabs>
        <w:ind w:left="1440" w:hanging="360"/>
      </w:pPr>
      <w:rPr>
        <w:rFonts w:ascii="Courier New" w:hAnsi="Courier New" w:cs="Times New Roman" w:hint="default"/>
      </w:rPr>
    </w:lvl>
    <w:lvl w:ilvl="2" w:tplc="55283408">
      <w:start w:val="1"/>
      <w:numFmt w:val="decimal"/>
      <w:lvlText w:val="%3."/>
      <w:lvlJc w:val="left"/>
      <w:pPr>
        <w:tabs>
          <w:tab w:val="num" w:pos="2160"/>
        </w:tabs>
        <w:ind w:left="2160" w:hanging="360"/>
      </w:pPr>
    </w:lvl>
    <w:lvl w:ilvl="3" w:tplc="72B2B97C">
      <w:start w:val="1"/>
      <w:numFmt w:val="decimal"/>
      <w:lvlText w:val="%4."/>
      <w:lvlJc w:val="left"/>
      <w:pPr>
        <w:tabs>
          <w:tab w:val="num" w:pos="2880"/>
        </w:tabs>
        <w:ind w:left="2880" w:hanging="360"/>
      </w:pPr>
    </w:lvl>
    <w:lvl w:ilvl="4" w:tplc="53D22464">
      <w:start w:val="1"/>
      <w:numFmt w:val="decimal"/>
      <w:lvlText w:val="%5."/>
      <w:lvlJc w:val="left"/>
      <w:pPr>
        <w:tabs>
          <w:tab w:val="num" w:pos="3600"/>
        </w:tabs>
        <w:ind w:left="3600" w:hanging="360"/>
      </w:pPr>
    </w:lvl>
    <w:lvl w:ilvl="5" w:tplc="5D82B9EC">
      <w:start w:val="1"/>
      <w:numFmt w:val="decimal"/>
      <w:lvlText w:val="%6."/>
      <w:lvlJc w:val="left"/>
      <w:pPr>
        <w:tabs>
          <w:tab w:val="num" w:pos="4320"/>
        </w:tabs>
        <w:ind w:left="4320" w:hanging="360"/>
      </w:pPr>
    </w:lvl>
    <w:lvl w:ilvl="6" w:tplc="263401AC">
      <w:start w:val="1"/>
      <w:numFmt w:val="decimal"/>
      <w:lvlText w:val="%7."/>
      <w:lvlJc w:val="left"/>
      <w:pPr>
        <w:tabs>
          <w:tab w:val="num" w:pos="5040"/>
        </w:tabs>
        <w:ind w:left="5040" w:hanging="360"/>
      </w:pPr>
    </w:lvl>
    <w:lvl w:ilvl="7" w:tplc="7E3C33F4">
      <w:start w:val="1"/>
      <w:numFmt w:val="decimal"/>
      <w:lvlText w:val="%8."/>
      <w:lvlJc w:val="left"/>
      <w:pPr>
        <w:tabs>
          <w:tab w:val="num" w:pos="5760"/>
        </w:tabs>
        <w:ind w:left="5760" w:hanging="360"/>
      </w:pPr>
    </w:lvl>
    <w:lvl w:ilvl="8" w:tplc="8A2E70BC">
      <w:start w:val="1"/>
      <w:numFmt w:val="decimal"/>
      <w:lvlText w:val="%9."/>
      <w:lvlJc w:val="left"/>
      <w:pPr>
        <w:tabs>
          <w:tab w:val="num" w:pos="6480"/>
        </w:tabs>
        <w:ind w:left="6480" w:hanging="360"/>
      </w:pPr>
    </w:lvl>
  </w:abstractNum>
  <w:abstractNum w:abstractNumId="30" w15:restartNumberingAfterBreak="0">
    <w:nsid w:val="60394750"/>
    <w:multiLevelType w:val="multilevel"/>
    <w:tmpl w:val="00000005"/>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1" w15:restartNumberingAfterBreak="0">
    <w:nsid w:val="68677F9E"/>
    <w:multiLevelType w:val="multilevel"/>
    <w:tmpl w:val="95B4B34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PicBulletId w:val="1"/>
      <w:lvlJc w:val="left"/>
      <w:pPr>
        <w:tabs>
          <w:tab w:val="num" w:pos="5760"/>
        </w:tabs>
        <w:ind w:left="5760" w:hanging="360"/>
      </w:pPr>
      <w:rPr>
        <w:rFonts w:ascii="Symbol" w:hAnsi="Symbol" w:hint="default"/>
        <w:color w:val="auto"/>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FE2454"/>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6AB61873"/>
    <w:multiLevelType w:val="multilevel"/>
    <w:tmpl w:val="BD04F6CA"/>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6CD6229C"/>
    <w:multiLevelType w:val="multilevel"/>
    <w:tmpl w:val="BD04F6CA"/>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725E4201"/>
    <w:multiLevelType w:val="multilevel"/>
    <w:tmpl w:val="1388B2F8"/>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740F4166"/>
    <w:multiLevelType w:val="multilevel"/>
    <w:tmpl w:val="00000009"/>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7" w15:restartNumberingAfterBreak="0">
    <w:nsid w:val="760D14C1"/>
    <w:multiLevelType w:val="hybridMultilevel"/>
    <w:tmpl w:val="957060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num w:numId="1" w16cid:durableId="1669675948">
    <w:abstractNumId w:val="0"/>
  </w:num>
  <w:num w:numId="2" w16cid:durableId="824901802">
    <w:abstractNumId w:val="1"/>
  </w:num>
  <w:num w:numId="3" w16cid:durableId="229391890">
    <w:abstractNumId w:val="2"/>
  </w:num>
  <w:num w:numId="4" w16cid:durableId="575827425">
    <w:abstractNumId w:val="3"/>
  </w:num>
  <w:num w:numId="5" w16cid:durableId="892666356">
    <w:abstractNumId w:val="4"/>
  </w:num>
  <w:num w:numId="6" w16cid:durableId="539053890">
    <w:abstractNumId w:val="5"/>
  </w:num>
  <w:num w:numId="7" w16cid:durableId="228543918">
    <w:abstractNumId w:val="6"/>
  </w:num>
  <w:num w:numId="8" w16cid:durableId="1226406504">
    <w:abstractNumId w:val="7"/>
  </w:num>
  <w:num w:numId="9" w16cid:durableId="863788040">
    <w:abstractNumId w:val="8"/>
  </w:num>
  <w:num w:numId="10" w16cid:durableId="583992654">
    <w:abstractNumId w:val="9"/>
  </w:num>
  <w:num w:numId="11" w16cid:durableId="1218006061">
    <w:abstractNumId w:val="10"/>
  </w:num>
  <w:num w:numId="12" w16cid:durableId="2012752321">
    <w:abstractNumId w:val="26"/>
  </w:num>
  <w:num w:numId="13" w16cid:durableId="1857495996">
    <w:abstractNumId w:val="19"/>
  </w:num>
  <w:num w:numId="14" w16cid:durableId="685060114">
    <w:abstractNumId w:val="14"/>
  </w:num>
  <w:num w:numId="15" w16cid:durableId="2038002992">
    <w:abstractNumId w:val="13"/>
  </w:num>
  <w:num w:numId="16" w16cid:durableId="1511142440">
    <w:abstractNumId w:val="31"/>
  </w:num>
  <w:num w:numId="17" w16cid:durableId="757530644">
    <w:abstractNumId w:val="30"/>
  </w:num>
  <w:num w:numId="18" w16cid:durableId="122433296">
    <w:abstractNumId w:val="33"/>
  </w:num>
  <w:num w:numId="19" w16cid:durableId="1191452478">
    <w:abstractNumId w:val="34"/>
  </w:num>
  <w:num w:numId="20" w16cid:durableId="312032908">
    <w:abstractNumId w:val="21"/>
  </w:num>
  <w:num w:numId="21" w16cid:durableId="430440849">
    <w:abstractNumId w:val="25"/>
  </w:num>
  <w:num w:numId="22" w16cid:durableId="2084717604">
    <w:abstractNumId w:val="35"/>
  </w:num>
  <w:num w:numId="23" w16cid:durableId="285965134">
    <w:abstractNumId w:val="15"/>
  </w:num>
  <w:num w:numId="24" w16cid:durableId="960497059">
    <w:abstractNumId w:val="20"/>
  </w:num>
  <w:num w:numId="25" w16cid:durableId="139269218">
    <w:abstractNumId w:val="11"/>
  </w:num>
  <w:num w:numId="26" w16cid:durableId="1987973045">
    <w:abstractNumId w:val="27"/>
  </w:num>
  <w:num w:numId="27" w16cid:durableId="877670897">
    <w:abstractNumId w:val="17"/>
  </w:num>
  <w:num w:numId="28" w16cid:durableId="1309240025">
    <w:abstractNumId w:val="36"/>
  </w:num>
  <w:num w:numId="29" w16cid:durableId="622347899">
    <w:abstractNumId w:val="16"/>
  </w:num>
  <w:num w:numId="30" w16cid:durableId="1167403572">
    <w:abstractNumId w:val="18"/>
  </w:num>
  <w:num w:numId="31" w16cid:durableId="1720280789">
    <w:abstractNumId w:val="32"/>
  </w:num>
  <w:num w:numId="32" w16cid:durableId="1373456966">
    <w:abstractNumId w:val="28"/>
  </w:num>
  <w:num w:numId="33" w16cid:durableId="901217223">
    <w:abstractNumId w:val="22"/>
  </w:num>
  <w:num w:numId="34" w16cid:durableId="203256594">
    <w:abstractNumId w:val="29"/>
  </w:num>
  <w:num w:numId="35" w16cid:durableId="1721978583">
    <w:abstractNumId w:val="37"/>
  </w:num>
  <w:num w:numId="36" w16cid:durableId="1430855412">
    <w:abstractNumId w:val="24"/>
  </w:num>
  <w:num w:numId="37" w16cid:durableId="828444314">
    <w:abstractNumId w:val="12"/>
  </w:num>
  <w:num w:numId="38" w16cid:durableId="7736673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40"/>
    <w:rsid w:val="00000EFB"/>
    <w:rsid w:val="000061E5"/>
    <w:rsid w:val="000179D8"/>
    <w:rsid w:val="0002141D"/>
    <w:rsid w:val="0002200F"/>
    <w:rsid w:val="00026DB7"/>
    <w:rsid w:val="00030E77"/>
    <w:rsid w:val="00031DA0"/>
    <w:rsid w:val="000361C8"/>
    <w:rsid w:val="00036333"/>
    <w:rsid w:val="00037673"/>
    <w:rsid w:val="000404AB"/>
    <w:rsid w:val="00041122"/>
    <w:rsid w:val="000430C9"/>
    <w:rsid w:val="0004489F"/>
    <w:rsid w:val="00045DBE"/>
    <w:rsid w:val="000531CC"/>
    <w:rsid w:val="000547AC"/>
    <w:rsid w:val="00055F54"/>
    <w:rsid w:val="00057714"/>
    <w:rsid w:val="00057B50"/>
    <w:rsid w:val="00057BB5"/>
    <w:rsid w:val="00063710"/>
    <w:rsid w:val="00067B6F"/>
    <w:rsid w:val="000701BF"/>
    <w:rsid w:val="00070C9F"/>
    <w:rsid w:val="000713B5"/>
    <w:rsid w:val="000746F9"/>
    <w:rsid w:val="000812B8"/>
    <w:rsid w:val="000845C1"/>
    <w:rsid w:val="00084A92"/>
    <w:rsid w:val="00087BDD"/>
    <w:rsid w:val="00087CF6"/>
    <w:rsid w:val="00093BB9"/>
    <w:rsid w:val="00095D6E"/>
    <w:rsid w:val="000A3C3A"/>
    <w:rsid w:val="000A3D00"/>
    <w:rsid w:val="000A5046"/>
    <w:rsid w:val="000A594E"/>
    <w:rsid w:val="000A5EBB"/>
    <w:rsid w:val="000A7FF1"/>
    <w:rsid w:val="000B1523"/>
    <w:rsid w:val="000B234A"/>
    <w:rsid w:val="000B737B"/>
    <w:rsid w:val="000B74CF"/>
    <w:rsid w:val="000C01EF"/>
    <w:rsid w:val="000C200A"/>
    <w:rsid w:val="000C349A"/>
    <w:rsid w:val="000C60DF"/>
    <w:rsid w:val="000C633F"/>
    <w:rsid w:val="000C7521"/>
    <w:rsid w:val="000C77A3"/>
    <w:rsid w:val="000D7112"/>
    <w:rsid w:val="000E0F19"/>
    <w:rsid w:val="000E111A"/>
    <w:rsid w:val="000E229E"/>
    <w:rsid w:val="000E2529"/>
    <w:rsid w:val="000E43D1"/>
    <w:rsid w:val="000E55FC"/>
    <w:rsid w:val="000F1C23"/>
    <w:rsid w:val="000F6BD4"/>
    <w:rsid w:val="000F7066"/>
    <w:rsid w:val="000F7C9A"/>
    <w:rsid w:val="0010017D"/>
    <w:rsid w:val="001001DA"/>
    <w:rsid w:val="00100574"/>
    <w:rsid w:val="0010116E"/>
    <w:rsid w:val="0010159B"/>
    <w:rsid w:val="00104ACD"/>
    <w:rsid w:val="00106D79"/>
    <w:rsid w:val="00107960"/>
    <w:rsid w:val="00110727"/>
    <w:rsid w:val="001155DE"/>
    <w:rsid w:val="00115A61"/>
    <w:rsid w:val="00117C05"/>
    <w:rsid w:val="001203A7"/>
    <w:rsid w:val="0012293F"/>
    <w:rsid w:val="001230C5"/>
    <w:rsid w:val="00125BE6"/>
    <w:rsid w:val="0012655E"/>
    <w:rsid w:val="001272C5"/>
    <w:rsid w:val="001276A9"/>
    <w:rsid w:val="0013013F"/>
    <w:rsid w:val="00133117"/>
    <w:rsid w:val="001359F7"/>
    <w:rsid w:val="00140E91"/>
    <w:rsid w:val="00146854"/>
    <w:rsid w:val="00153E00"/>
    <w:rsid w:val="00156F68"/>
    <w:rsid w:val="001608B3"/>
    <w:rsid w:val="00160BC4"/>
    <w:rsid w:val="001615F1"/>
    <w:rsid w:val="001622D9"/>
    <w:rsid w:val="00164B79"/>
    <w:rsid w:val="00166B39"/>
    <w:rsid w:val="00167CB2"/>
    <w:rsid w:val="00167F52"/>
    <w:rsid w:val="00173D7E"/>
    <w:rsid w:val="00175E9F"/>
    <w:rsid w:val="0017742C"/>
    <w:rsid w:val="001801DD"/>
    <w:rsid w:val="0018375E"/>
    <w:rsid w:val="00183DC0"/>
    <w:rsid w:val="001849DA"/>
    <w:rsid w:val="00186B41"/>
    <w:rsid w:val="00191488"/>
    <w:rsid w:val="00191621"/>
    <w:rsid w:val="00195E2E"/>
    <w:rsid w:val="001A5290"/>
    <w:rsid w:val="001A5853"/>
    <w:rsid w:val="001B022A"/>
    <w:rsid w:val="001B0938"/>
    <w:rsid w:val="001B13D0"/>
    <w:rsid w:val="001B1DC1"/>
    <w:rsid w:val="001B31DF"/>
    <w:rsid w:val="001B6B9B"/>
    <w:rsid w:val="001B7CE8"/>
    <w:rsid w:val="001C0D1C"/>
    <w:rsid w:val="001C0EDE"/>
    <w:rsid w:val="001C26D3"/>
    <w:rsid w:val="001C70D3"/>
    <w:rsid w:val="001D22E2"/>
    <w:rsid w:val="001D2F57"/>
    <w:rsid w:val="001D445E"/>
    <w:rsid w:val="001D4C8D"/>
    <w:rsid w:val="001D5A26"/>
    <w:rsid w:val="001D6CC3"/>
    <w:rsid w:val="001E1A6F"/>
    <w:rsid w:val="001E3F13"/>
    <w:rsid w:val="001E4CA0"/>
    <w:rsid w:val="001E5DC7"/>
    <w:rsid w:val="001E65AD"/>
    <w:rsid w:val="001F2133"/>
    <w:rsid w:val="001F2CE5"/>
    <w:rsid w:val="001F2D59"/>
    <w:rsid w:val="001F3941"/>
    <w:rsid w:val="001F3EE7"/>
    <w:rsid w:val="00202650"/>
    <w:rsid w:val="00205186"/>
    <w:rsid w:val="00205CF6"/>
    <w:rsid w:val="00207FEE"/>
    <w:rsid w:val="00214B1B"/>
    <w:rsid w:val="00216C76"/>
    <w:rsid w:val="00217E58"/>
    <w:rsid w:val="0022168E"/>
    <w:rsid w:val="00222D67"/>
    <w:rsid w:val="00223159"/>
    <w:rsid w:val="00225443"/>
    <w:rsid w:val="00225FEA"/>
    <w:rsid w:val="002266F3"/>
    <w:rsid w:val="00233595"/>
    <w:rsid w:val="00233F78"/>
    <w:rsid w:val="0024064F"/>
    <w:rsid w:val="002429B6"/>
    <w:rsid w:val="00243270"/>
    <w:rsid w:val="0024353D"/>
    <w:rsid w:val="00243590"/>
    <w:rsid w:val="002451BD"/>
    <w:rsid w:val="00250F0F"/>
    <w:rsid w:val="00255E78"/>
    <w:rsid w:val="002563B3"/>
    <w:rsid w:val="002578CF"/>
    <w:rsid w:val="002621E2"/>
    <w:rsid w:val="00264307"/>
    <w:rsid w:val="00273FBF"/>
    <w:rsid w:val="00280877"/>
    <w:rsid w:val="002832D1"/>
    <w:rsid w:val="002841D4"/>
    <w:rsid w:val="00284989"/>
    <w:rsid w:val="002862F0"/>
    <w:rsid w:val="002866C4"/>
    <w:rsid w:val="00291B3A"/>
    <w:rsid w:val="002A440C"/>
    <w:rsid w:val="002A6849"/>
    <w:rsid w:val="002A6BE1"/>
    <w:rsid w:val="002B0B89"/>
    <w:rsid w:val="002B61E5"/>
    <w:rsid w:val="002C19C3"/>
    <w:rsid w:val="002D237D"/>
    <w:rsid w:val="002D3890"/>
    <w:rsid w:val="002D5A6D"/>
    <w:rsid w:val="002E02E5"/>
    <w:rsid w:val="002E1DDC"/>
    <w:rsid w:val="002E3704"/>
    <w:rsid w:val="002E376E"/>
    <w:rsid w:val="002E3C94"/>
    <w:rsid w:val="002E3D5E"/>
    <w:rsid w:val="002E6A7D"/>
    <w:rsid w:val="002F06AB"/>
    <w:rsid w:val="002F5255"/>
    <w:rsid w:val="0030063E"/>
    <w:rsid w:val="003009A8"/>
    <w:rsid w:val="00302A3C"/>
    <w:rsid w:val="00303AA3"/>
    <w:rsid w:val="00303E3C"/>
    <w:rsid w:val="00306250"/>
    <w:rsid w:val="00317196"/>
    <w:rsid w:val="00317753"/>
    <w:rsid w:val="0032482C"/>
    <w:rsid w:val="003249E8"/>
    <w:rsid w:val="0032793A"/>
    <w:rsid w:val="00332B9D"/>
    <w:rsid w:val="00333929"/>
    <w:rsid w:val="00334DE7"/>
    <w:rsid w:val="00334E53"/>
    <w:rsid w:val="003353E9"/>
    <w:rsid w:val="0033592D"/>
    <w:rsid w:val="00335BD3"/>
    <w:rsid w:val="00336185"/>
    <w:rsid w:val="0033708E"/>
    <w:rsid w:val="00344F4D"/>
    <w:rsid w:val="003509A8"/>
    <w:rsid w:val="003515CB"/>
    <w:rsid w:val="0035252A"/>
    <w:rsid w:val="0036186C"/>
    <w:rsid w:val="00361880"/>
    <w:rsid w:val="0036203C"/>
    <w:rsid w:val="00363955"/>
    <w:rsid w:val="00366D9B"/>
    <w:rsid w:val="00370769"/>
    <w:rsid w:val="00375B61"/>
    <w:rsid w:val="00377216"/>
    <w:rsid w:val="003776FD"/>
    <w:rsid w:val="003778CC"/>
    <w:rsid w:val="003803FA"/>
    <w:rsid w:val="00383F5A"/>
    <w:rsid w:val="003921A6"/>
    <w:rsid w:val="003970EC"/>
    <w:rsid w:val="003A0EA9"/>
    <w:rsid w:val="003A1EED"/>
    <w:rsid w:val="003A2EF5"/>
    <w:rsid w:val="003A7705"/>
    <w:rsid w:val="003B0C53"/>
    <w:rsid w:val="003B41F0"/>
    <w:rsid w:val="003B7D8C"/>
    <w:rsid w:val="003C0900"/>
    <w:rsid w:val="003C0E6F"/>
    <w:rsid w:val="003C390B"/>
    <w:rsid w:val="003C4B88"/>
    <w:rsid w:val="003C576D"/>
    <w:rsid w:val="003C7457"/>
    <w:rsid w:val="003D057D"/>
    <w:rsid w:val="003D19E1"/>
    <w:rsid w:val="003D34B2"/>
    <w:rsid w:val="003D5D91"/>
    <w:rsid w:val="003D701E"/>
    <w:rsid w:val="003D706B"/>
    <w:rsid w:val="003D7E6E"/>
    <w:rsid w:val="003E195F"/>
    <w:rsid w:val="003E2B48"/>
    <w:rsid w:val="003E44E9"/>
    <w:rsid w:val="003E4D43"/>
    <w:rsid w:val="003E5622"/>
    <w:rsid w:val="003E772D"/>
    <w:rsid w:val="003F005D"/>
    <w:rsid w:val="003F024C"/>
    <w:rsid w:val="003F3C09"/>
    <w:rsid w:val="003F3F6B"/>
    <w:rsid w:val="003F7315"/>
    <w:rsid w:val="00400E27"/>
    <w:rsid w:val="00403924"/>
    <w:rsid w:val="00404EF2"/>
    <w:rsid w:val="0040608E"/>
    <w:rsid w:val="00406AA5"/>
    <w:rsid w:val="004101BD"/>
    <w:rsid w:val="0041462A"/>
    <w:rsid w:val="00414647"/>
    <w:rsid w:val="00415DCE"/>
    <w:rsid w:val="0042048D"/>
    <w:rsid w:val="0042123F"/>
    <w:rsid w:val="00422AE0"/>
    <w:rsid w:val="0042500C"/>
    <w:rsid w:val="004306BF"/>
    <w:rsid w:val="0043500C"/>
    <w:rsid w:val="00436688"/>
    <w:rsid w:val="0044199D"/>
    <w:rsid w:val="00442079"/>
    <w:rsid w:val="0045594D"/>
    <w:rsid w:val="00456C3A"/>
    <w:rsid w:val="0046046E"/>
    <w:rsid w:val="00462E15"/>
    <w:rsid w:val="0046762D"/>
    <w:rsid w:val="004707DA"/>
    <w:rsid w:val="004729BE"/>
    <w:rsid w:val="00473E07"/>
    <w:rsid w:val="004758DA"/>
    <w:rsid w:val="00480A30"/>
    <w:rsid w:val="00483138"/>
    <w:rsid w:val="004833AF"/>
    <w:rsid w:val="0048535A"/>
    <w:rsid w:val="00485D61"/>
    <w:rsid w:val="00486729"/>
    <w:rsid w:val="00493088"/>
    <w:rsid w:val="00494C3A"/>
    <w:rsid w:val="00494FA1"/>
    <w:rsid w:val="00495971"/>
    <w:rsid w:val="00495F4C"/>
    <w:rsid w:val="00496867"/>
    <w:rsid w:val="004A0537"/>
    <w:rsid w:val="004A159B"/>
    <w:rsid w:val="004A3714"/>
    <w:rsid w:val="004A78B7"/>
    <w:rsid w:val="004B23B9"/>
    <w:rsid w:val="004B3826"/>
    <w:rsid w:val="004B3F71"/>
    <w:rsid w:val="004B70DF"/>
    <w:rsid w:val="004B716C"/>
    <w:rsid w:val="004B7363"/>
    <w:rsid w:val="004C0560"/>
    <w:rsid w:val="004C35A4"/>
    <w:rsid w:val="004C6D13"/>
    <w:rsid w:val="004C6D89"/>
    <w:rsid w:val="004D2220"/>
    <w:rsid w:val="004D2E07"/>
    <w:rsid w:val="004D4B4D"/>
    <w:rsid w:val="004E0220"/>
    <w:rsid w:val="004E1588"/>
    <w:rsid w:val="004F2B8A"/>
    <w:rsid w:val="004F5EEA"/>
    <w:rsid w:val="005009CA"/>
    <w:rsid w:val="00502259"/>
    <w:rsid w:val="005066EB"/>
    <w:rsid w:val="00506891"/>
    <w:rsid w:val="005068A6"/>
    <w:rsid w:val="00507205"/>
    <w:rsid w:val="00514609"/>
    <w:rsid w:val="00523A5A"/>
    <w:rsid w:val="00524DE3"/>
    <w:rsid w:val="00525824"/>
    <w:rsid w:val="00525ADF"/>
    <w:rsid w:val="00525E20"/>
    <w:rsid w:val="00526645"/>
    <w:rsid w:val="00527DE7"/>
    <w:rsid w:val="0053000D"/>
    <w:rsid w:val="00530590"/>
    <w:rsid w:val="005305B9"/>
    <w:rsid w:val="00534D9C"/>
    <w:rsid w:val="0053557A"/>
    <w:rsid w:val="00535955"/>
    <w:rsid w:val="005360BB"/>
    <w:rsid w:val="0053615F"/>
    <w:rsid w:val="00542FD2"/>
    <w:rsid w:val="0054714F"/>
    <w:rsid w:val="00547B9D"/>
    <w:rsid w:val="00551DCF"/>
    <w:rsid w:val="00553F48"/>
    <w:rsid w:val="0055491E"/>
    <w:rsid w:val="0056515B"/>
    <w:rsid w:val="00566D0F"/>
    <w:rsid w:val="005801AC"/>
    <w:rsid w:val="005804CC"/>
    <w:rsid w:val="00586D47"/>
    <w:rsid w:val="00587079"/>
    <w:rsid w:val="005943B3"/>
    <w:rsid w:val="0059728E"/>
    <w:rsid w:val="005A4945"/>
    <w:rsid w:val="005A509A"/>
    <w:rsid w:val="005A5A82"/>
    <w:rsid w:val="005A78A2"/>
    <w:rsid w:val="005B0B26"/>
    <w:rsid w:val="005B1C4D"/>
    <w:rsid w:val="005B7293"/>
    <w:rsid w:val="005C3B25"/>
    <w:rsid w:val="005C4FE5"/>
    <w:rsid w:val="005C572C"/>
    <w:rsid w:val="005C78F6"/>
    <w:rsid w:val="005D03B2"/>
    <w:rsid w:val="005D0928"/>
    <w:rsid w:val="005D32E2"/>
    <w:rsid w:val="005D3F31"/>
    <w:rsid w:val="005D4975"/>
    <w:rsid w:val="005D6062"/>
    <w:rsid w:val="005D60E5"/>
    <w:rsid w:val="005D6ECE"/>
    <w:rsid w:val="005D7A42"/>
    <w:rsid w:val="005E00AB"/>
    <w:rsid w:val="005E13C8"/>
    <w:rsid w:val="005E26EE"/>
    <w:rsid w:val="005E4C97"/>
    <w:rsid w:val="005E5790"/>
    <w:rsid w:val="005E61DA"/>
    <w:rsid w:val="005F0F20"/>
    <w:rsid w:val="005F180A"/>
    <w:rsid w:val="005F2873"/>
    <w:rsid w:val="005F31AD"/>
    <w:rsid w:val="005F4A7D"/>
    <w:rsid w:val="00600B5D"/>
    <w:rsid w:val="00602824"/>
    <w:rsid w:val="00602D31"/>
    <w:rsid w:val="00607381"/>
    <w:rsid w:val="00614F64"/>
    <w:rsid w:val="006205A6"/>
    <w:rsid w:val="006224EF"/>
    <w:rsid w:val="006240BA"/>
    <w:rsid w:val="00624AB7"/>
    <w:rsid w:val="00626BA2"/>
    <w:rsid w:val="00627000"/>
    <w:rsid w:val="00630604"/>
    <w:rsid w:val="006335D3"/>
    <w:rsid w:val="006340AC"/>
    <w:rsid w:val="00634284"/>
    <w:rsid w:val="006344E8"/>
    <w:rsid w:val="00636026"/>
    <w:rsid w:val="00636F1D"/>
    <w:rsid w:val="00640C65"/>
    <w:rsid w:val="00641D34"/>
    <w:rsid w:val="006430E0"/>
    <w:rsid w:val="006433FF"/>
    <w:rsid w:val="00643C1B"/>
    <w:rsid w:val="00644E35"/>
    <w:rsid w:val="00647B95"/>
    <w:rsid w:val="00651DD5"/>
    <w:rsid w:val="006544AC"/>
    <w:rsid w:val="006572F7"/>
    <w:rsid w:val="00661A2E"/>
    <w:rsid w:val="00672464"/>
    <w:rsid w:val="0068266A"/>
    <w:rsid w:val="00686DDC"/>
    <w:rsid w:val="00687357"/>
    <w:rsid w:val="00691B5D"/>
    <w:rsid w:val="00691F6C"/>
    <w:rsid w:val="006928FC"/>
    <w:rsid w:val="0069374C"/>
    <w:rsid w:val="006965E1"/>
    <w:rsid w:val="006967C0"/>
    <w:rsid w:val="00696D67"/>
    <w:rsid w:val="006970DE"/>
    <w:rsid w:val="00697508"/>
    <w:rsid w:val="006A14EE"/>
    <w:rsid w:val="006A1DFA"/>
    <w:rsid w:val="006A317D"/>
    <w:rsid w:val="006A3B8C"/>
    <w:rsid w:val="006A5635"/>
    <w:rsid w:val="006B0635"/>
    <w:rsid w:val="006B36FE"/>
    <w:rsid w:val="006B3F75"/>
    <w:rsid w:val="006B50B3"/>
    <w:rsid w:val="006C53B0"/>
    <w:rsid w:val="006D0659"/>
    <w:rsid w:val="006D2C74"/>
    <w:rsid w:val="006D39E9"/>
    <w:rsid w:val="006D6F76"/>
    <w:rsid w:val="006E16CC"/>
    <w:rsid w:val="006E387C"/>
    <w:rsid w:val="006F0EB2"/>
    <w:rsid w:val="006F1085"/>
    <w:rsid w:val="006F1D5B"/>
    <w:rsid w:val="006F3BE2"/>
    <w:rsid w:val="006F414F"/>
    <w:rsid w:val="006F4464"/>
    <w:rsid w:val="007067DE"/>
    <w:rsid w:val="00713770"/>
    <w:rsid w:val="007155A4"/>
    <w:rsid w:val="00721170"/>
    <w:rsid w:val="00723551"/>
    <w:rsid w:val="00724436"/>
    <w:rsid w:val="00725EE6"/>
    <w:rsid w:val="0072671D"/>
    <w:rsid w:val="00726B8A"/>
    <w:rsid w:val="00727C7F"/>
    <w:rsid w:val="007317E2"/>
    <w:rsid w:val="00737CBD"/>
    <w:rsid w:val="0074079F"/>
    <w:rsid w:val="0074349D"/>
    <w:rsid w:val="0074658A"/>
    <w:rsid w:val="00747E70"/>
    <w:rsid w:val="00753A61"/>
    <w:rsid w:val="00755D37"/>
    <w:rsid w:val="00756D41"/>
    <w:rsid w:val="007571A6"/>
    <w:rsid w:val="00757349"/>
    <w:rsid w:val="007622B9"/>
    <w:rsid w:val="00773669"/>
    <w:rsid w:val="007740E6"/>
    <w:rsid w:val="00774509"/>
    <w:rsid w:val="00774A25"/>
    <w:rsid w:val="007755A8"/>
    <w:rsid w:val="00785910"/>
    <w:rsid w:val="00787ECF"/>
    <w:rsid w:val="00793CAB"/>
    <w:rsid w:val="00795F95"/>
    <w:rsid w:val="007A2DD6"/>
    <w:rsid w:val="007A5E61"/>
    <w:rsid w:val="007B1C11"/>
    <w:rsid w:val="007B24C3"/>
    <w:rsid w:val="007B3ADE"/>
    <w:rsid w:val="007B443F"/>
    <w:rsid w:val="007B4D8F"/>
    <w:rsid w:val="007B5FFC"/>
    <w:rsid w:val="007B6016"/>
    <w:rsid w:val="007C06B6"/>
    <w:rsid w:val="007C11E8"/>
    <w:rsid w:val="007C2358"/>
    <w:rsid w:val="007C43ED"/>
    <w:rsid w:val="007C5884"/>
    <w:rsid w:val="007C5A22"/>
    <w:rsid w:val="007C61A8"/>
    <w:rsid w:val="007D206B"/>
    <w:rsid w:val="007D4E66"/>
    <w:rsid w:val="007D75EF"/>
    <w:rsid w:val="007D7BED"/>
    <w:rsid w:val="007E1682"/>
    <w:rsid w:val="007E17D0"/>
    <w:rsid w:val="007E2C78"/>
    <w:rsid w:val="007E468B"/>
    <w:rsid w:val="007E5FDD"/>
    <w:rsid w:val="007E6194"/>
    <w:rsid w:val="007F05D9"/>
    <w:rsid w:val="007F2AB8"/>
    <w:rsid w:val="007F6158"/>
    <w:rsid w:val="007F6B4F"/>
    <w:rsid w:val="007F7AB8"/>
    <w:rsid w:val="00801BDD"/>
    <w:rsid w:val="0080479D"/>
    <w:rsid w:val="00806686"/>
    <w:rsid w:val="00806AD2"/>
    <w:rsid w:val="00807DAD"/>
    <w:rsid w:val="008111A6"/>
    <w:rsid w:val="00813951"/>
    <w:rsid w:val="00815092"/>
    <w:rsid w:val="008166B4"/>
    <w:rsid w:val="008222D6"/>
    <w:rsid w:val="00822CCC"/>
    <w:rsid w:val="0083275F"/>
    <w:rsid w:val="00837DFF"/>
    <w:rsid w:val="008409A4"/>
    <w:rsid w:val="00840BF5"/>
    <w:rsid w:val="00843D13"/>
    <w:rsid w:val="00844765"/>
    <w:rsid w:val="00844962"/>
    <w:rsid w:val="00844F72"/>
    <w:rsid w:val="00844FF1"/>
    <w:rsid w:val="00845A41"/>
    <w:rsid w:val="00847F23"/>
    <w:rsid w:val="00853813"/>
    <w:rsid w:val="00853CCE"/>
    <w:rsid w:val="00854FC3"/>
    <w:rsid w:val="00855799"/>
    <w:rsid w:val="00856FE7"/>
    <w:rsid w:val="008576C7"/>
    <w:rsid w:val="008577E6"/>
    <w:rsid w:val="008612F9"/>
    <w:rsid w:val="00861A96"/>
    <w:rsid w:val="008652BC"/>
    <w:rsid w:val="0087083C"/>
    <w:rsid w:val="00870D17"/>
    <w:rsid w:val="0087280C"/>
    <w:rsid w:val="00875BBF"/>
    <w:rsid w:val="0088131D"/>
    <w:rsid w:val="008921ED"/>
    <w:rsid w:val="00892315"/>
    <w:rsid w:val="0089444F"/>
    <w:rsid w:val="00894D48"/>
    <w:rsid w:val="008A011B"/>
    <w:rsid w:val="008A1518"/>
    <w:rsid w:val="008A1912"/>
    <w:rsid w:val="008A2DE3"/>
    <w:rsid w:val="008A3705"/>
    <w:rsid w:val="008A4D83"/>
    <w:rsid w:val="008A798E"/>
    <w:rsid w:val="008B024C"/>
    <w:rsid w:val="008B47D7"/>
    <w:rsid w:val="008B5488"/>
    <w:rsid w:val="008B5D00"/>
    <w:rsid w:val="008B6944"/>
    <w:rsid w:val="008C1249"/>
    <w:rsid w:val="008C30A9"/>
    <w:rsid w:val="008C313D"/>
    <w:rsid w:val="008C3728"/>
    <w:rsid w:val="008C4F6E"/>
    <w:rsid w:val="008C50BA"/>
    <w:rsid w:val="008C6FCE"/>
    <w:rsid w:val="008C7766"/>
    <w:rsid w:val="008D1EFC"/>
    <w:rsid w:val="008D562C"/>
    <w:rsid w:val="008D5940"/>
    <w:rsid w:val="008D68BE"/>
    <w:rsid w:val="008D6B43"/>
    <w:rsid w:val="008E181D"/>
    <w:rsid w:val="008E46AC"/>
    <w:rsid w:val="008E4DD4"/>
    <w:rsid w:val="008E5182"/>
    <w:rsid w:val="008E5DDB"/>
    <w:rsid w:val="008F1E7F"/>
    <w:rsid w:val="008F5415"/>
    <w:rsid w:val="008F6DB5"/>
    <w:rsid w:val="00905239"/>
    <w:rsid w:val="00905EDC"/>
    <w:rsid w:val="00910DF4"/>
    <w:rsid w:val="00911270"/>
    <w:rsid w:val="00911CA6"/>
    <w:rsid w:val="00912C76"/>
    <w:rsid w:val="00913FBC"/>
    <w:rsid w:val="0091422B"/>
    <w:rsid w:val="00915AC1"/>
    <w:rsid w:val="00922094"/>
    <w:rsid w:val="00925061"/>
    <w:rsid w:val="009272E1"/>
    <w:rsid w:val="0093353F"/>
    <w:rsid w:val="00933B9F"/>
    <w:rsid w:val="0093575E"/>
    <w:rsid w:val="0093608C"/>
    <w:rsid w:val="00936E00"/>
    <w:rsid w:val="00937398"/>
    <w:rsid w:val="00942012"/>
    <w:rsid w:val="00954513"/>
    <w:rsid w:val="00954A71"/>
    <w:rsid w:val="00954E60"/>
    <w:rsid w:val="009550D6"/>
    <w:rsid w:val="00955C99"/>
    <w:rsid w:val="00957C9D"/>
    <w:rsid w:val="00957FFB"/>
    <w:rsid w:val="0096285D"/>
    <w:rsid w:val="00964DDB"/>
    <w:rsid w:val="00965AFA"/>
    <w:rsid w:val="00965D55"/>
    <w:rsid w:val="009660C9"/>
    <w:rsid w:val="00974A2E"/>
    <w:rsid w:val="00982921"/>
    <w:rsid w:val="00982A38"/>
    <w:rsid w:val="00982C46"/>
    <w:rsid w:val="00985AA4"/>
    <w:rsid w:val="009872D3"/>
    <w:rsid w:val="00987AE1"/>
    <w:rsid w:val="00991F99"/>
    <w:rsid w:val="0099450E"/>
    <w:rsid w:val="0099458D"/>
    <w:rsid w:val="00996B1C"/>
    <w:rsid w:val="009A103F"/>
    <w:rsid w:val="009A14E3"/>
    <w:rsid w:val="009A1A83"/>
    <w:rsid w:val="009A34D4"/>
    <w:rsid w:val="009A6DBF"/>
    <w:rsid w:val="009A7CAB"/>
    <w:rsid w:val="009B1017"/>
    <w:rsid w:val="009B10B9"/>
    <w:rsid w:val="009B19A5"/>
    <w:rsid w:val="009B2A29"/>
    <w:rsid w:val="009B4763"/>
    <w:rsid w:val="009B6AA3"/>
    <w:rsid w:val="009D3399"/>
    <w:rsid w:val="009D3D58"/>
    <w:rsid w:val="009D72FF"/>
    <w:rsid w:val="009E2E05"/>
    <w:rsid w:val="009E3542"/>
    <w:rsid w:val="009E65BD"/>
    <w:rsid w:val="009E6FF5"/>
    <w:rsid w:val="009F3D68"/>
    <w:rsid w:val="009F6503"/>
    <w:rsid w:val="009F74E6"/>
    <w:rsid w:val="00A029CC"/>
    <w:rsid w:val="00A04811"/>
    <w:rsid w:val="00A04844"/>
    <w:rsid w:val="00A07F8C"/>
    <w:rsid w:val="00A118B1"/>
    <w:rsid w:val="00A11D91"/>
    <w:rsid w:val="00A1597A"/>
    <w:rsid w:val="00A16CE1"/>
    <w:rsid w:val="00A2073E"/>
    <w:rsid w:val="00A209D8"/>
    <w:rsid w:val="00A21282"/>
    <w:rsid w:val="00A21DF6"/>
    <w:rsid w:val="00A232DF"/>
    <w:rsid w:val="00A2434C"/>
    <w:rsid w:val="00A2444D"/>
    <w:rsid w:val="00A250D0"/>
    <w:rsid w:val="00A26641"/>
    <w:rsid w:val="00A26D78"/>
    <w:rsid w:val="00A31591"/>
    <w:rsid w:val="00A3422A"/>
    <w:rsid w:val="00A365B6"/>
    <w:rsid w:val="00A368C9"/>
    <w:rsid w:val="00A36CF7"/>
    <w:rsid w:val="00A3700D"/>
    <w:rsid w:val="00A371BD"/>
    <w:rsid w:val="00A40CF2"/>
    <w:rsid w:val="00A4351F"/>
    <w:rsid w:val="00A43806"/>
    <w:rsid w:val="00A44B31"/>
    <w:rsid w:val="00A44D07"/>
    <w:rsid w:val="00A453A4"/>
    <w:rsid w:val="00A50AA4"/>
    <w:rsid w:val="00A516ED"/>
    <w:rsid w:val="00A5394E"/>
    <w:rsid w:val="00A5527A"/>
    <w:rsid w:val="00A55DAD"/>
    <w:rsid w:val="00A56347"/>
    <w:rsid w:val="00A64E8A"/>
    <w:rsid w:val="00A656C2"/>
    <w:rsid w:val="00A664ED"/>
    <w:rsid w:val="00A70AF9"/>
    <w:rsid w:val="00A71986"/>
    <w:rsid w:val="00A73996"/>
    <w:rsid w:val="00A73BF5"/>
    <w:rsid w:val="00A75124"/>
    <w:rsid w:val="00A7583F"/>
    <w:rsid w:val="00A75FCC"/>
    <w:rsid w:val="00A81143"/>
    <w:rsid w:val="00A8186F"/>
    <w:rsid w:val="00A81D9B"/>
    <w:rsid w:val="00A83F27"/>
    <w:rsid w:val="00A87F35"/>
    <w:rsid w:val="00A9045F"/>
    <w:rsid w:val="00A93525"/>
    <w:rsid w:val="00A951F6"/>
    <w:rsid w:val="00A97C3E"/>
    <w:rsid w:val="00AA354E"/>
    <w:rsid w:val="00AA3E4C"/>
    <w:rsid w:val="00AA4C6C"/>
    <w:rsid w:val="00AA65EE"/>
    <w:rsid w:val="00AB0D9C"/>
    <w:rsid w:val="00AB0FBB"/>
    <w:rsid w:val="00AC100F"/>
    <w:rsid w:val="00AC15CE"/>
    <w:rsid w:val="00AC1808"/>
    <w:rsid w:val="00AC2127"/>
    <w:rsid w:val="00AC285B"/>
    <w:rsid w:val="00AC7627"/>
    <w:rsid w:val="00AD17D1"/>
    <w:rsid w:val="00AD206F"/>
    <w:rsid w:val="00AD2E49"/>
    <w:rsid w:val="00AD3087"/>
    <w:rsid w:val="00AD6661"/>
    <w:rsid w:val="00AE3319"/>
    <w:rsid w:val="00AE69E9"/>
    <w:rsid w:val="00AE7026"/>
    <w:rsid w:val="00AE7E6E"/>
    <w:rsid w:val="00AF3AAF"/>
    <w:rsid w:val="00AF69AA"/>
    <w:rsid w:val="00B006AE"/>
    <w:rsid w:val="00B00A7E"/>
    <w:rsid w:val="00B0394E"/>
    <w:rsid w:val="00B04519"/>
    <w:rsid w:val="00B04736"/>
    <w:rsid w:val="00B04D9F"/>
    <w:rsid w:val="00B113DA"/>
    <w:rsid w:val="00B12119"/>
    <w:rsid w:val="00B12E5C"/>
    <w:rsid w:val="00B16CA3"/>
    <w:rsid w:val="00B17D12"/>
    <w:rsid w:val="00B23166"/>
    <w:rsid w:val="00B25FC3"/>
    <w:rsid w:val="00B27A05"/>
    <w:rsid w:val="00B33A63"/>
    <w:rsid w:val="00B352DE"/>
    <w:rsid w:val="00B36842"/>
    <w:rsid w:val="00B43D31"/>
    <w:rsid w:val="00B44989"/>
    <w:rsid w:val="00B44C6F"/>
    <w:rsid w:val="00B44F22"/>
    <w:rsid w:val="00B4509F"/>
    <w:rsid w:val="00B50FBF"/>
    <w:rsid w:val="00B53FCF"/>
    <w:rsid w:val="00B55FB0"/>
    <w:rsid w:val="00B634D1"/>
    <w:rsid w:val="00B65461"/>
    <w:rsid w:val="00B66764"/>
    <w:rsid w:val="00B67E60"/>
    <w:rsid w:val="00B80EC0"/>
    <w:rsid w:val="00B81F4C"/>
    <w:rsid w:val="00B826A6"/>
    <w:rsid w:val="00B829C5"/>
    <w:rsid w:val="00B8408B"/>
    <w:rsid w:val="00B8487D"/>
    <w:rsid w:val="00B866AC"/>
    <w:rsid w:val="00B86B3B"/>
    <w:rsid w:val="00B92F94"/>
    <w:rsid w:val="00B93BCA"/>
    <w:rsid w:val="00BA16EA"/>
    <w:rsid w:val="00BA3681"/>
    <w:rsid w:val="00BA3895"/>
    <w:rsid w:val="00BA4FE5"/>
    <w:rsid w:val="00BB22D7"/>
    <w:rsid w:val="00BB6EE5"/>
    <w:rsid w:val="00BC0375"/>
    <w:rsid w:val="00BC4305"/>
    <w:rsid w:val="00BC5A72"/>
    <w:rsid w:val="00BC5AAB"/>
    <w:rsid w:val="00BD3DF5"/>
    <w:rsid w:val="00BE04F8"/>
    <w:rsid w:val="00BE5212"/>
    <w:rsid w:val="00BF07AA"/>
    <w:rsid w:val="00BF0B9F"/>
    <w:rsid w:val="00BF2156"/>
    <w:rsid w:val="00BF2C06"/>
    <w:rsid w:val="00BF490D"/>
    <w:rsid w:val="00BF527B"/>
    <w:rsid w:val="00C01CBC"/>
    <w:rsid w:val="00C0589A"/>
    <w:rsid w:val="00C11006"/>
    <w:rsid w:val="00C12853"/>
    <w:rsid w:val="00C139B6"/>
    <w:rsid w:val="00C14EB4"/>
    <w:rsid w:val="00C22540"/>
    <w:rsid w:val="00C22750"/>
    <w:rsid w:val="00C23256"/>
    <w:rsid w:val="00C243D5"/>
    <w:rsid w:val="00C2483C"/>
    <w:rsid w:val="00C27F61"/>
    <w:rsid w:val="00C31CBA"/>
    <w:rsid w:val="00C35555"/>
    <w:rsid w:val="00C37356"/>
    <w:rsid w:val="00C40010"/>
    <w:rsid w:val="00C42ED6"/>
    <w:rsid w:val="00C43002"/>
    <w:rsid w:val="00C463E2"/>
    <w:rsid w:val="00C465FC"/>
    <w:rsid w:val="00C50976"/>
    <w:rsid w:val="00C56624"/>
    <w:rsid w:val="00C56A85"/>
    <w:rsid w:val="00C629C9"/>
    <w:rsid w:val="00C637E2"/>
    <w:rsid w:val="00C71C18"/>
    <w:rsid w:val="00C74B8B"/>
    <w:rsid w:val="00C74E77"/>
    <w:rsid w:val="00C76A35"/>
    <w:rsid w:val="00C8452E"/>
    <w:rsid w:val="00C850BE"/>
    <w:rsid w:val="00C85FDB"/>
    <w:rsid w:val="00C97E90"/>
    <w:rsid w:val="00CA5B89"/>
    <w:rsid w:val="00CA729B"/>
    <w:rsid w:val="00CB2E40"/>
    <w:rsid w:val="00CB45B7"/>
    <w:rsid w:val="00CB4E00"/>
    <w:rsid w:val="00CB674B"/>
    <w:rsid w:val="00CB6D94"/>
    <w:rsid w:val="00CC099D"/>
    <w:rsid w:val="00CC0B69"/>
    <w:rsid w:val="00CC174E"/>
    <w:rsid w:val="00CC3CDF"/>
    <w:rsid w:val="00CC47A5"/>
    <w:rsid w:val="00CC5F12"/>
    <w:rsid w:val="00CC635B"/>
    <w:rsid w:val="00CD0429"/>
    <w:rsid w:val="00CD2D7B"/>
    <w:rsid w:val="00CD50BF"/>
    <w:rsid w:val="00CD62FA"/>
    <w:rsid w:val="00CE232F"/>
    <w:rsid w:val="00CE3785"/>
    <w:rsid w:val="00CE546B"/>
    <w:rsid w:val="00CE7AB7"/>
    <w:rsid w:val="00CF10A3"/>
    <w:rsid w:val="00CF1BC0"/>
    <w:rsid w:val="00CF2DC7"/>
    <w:rsid w:val="00CF3B71"/>
    <w:rsid w:val="00CF3EB2"/>
    <w:rsid w:val="00CF4737"/>
    <w:rsid w:val="00CF53ED"/>
    <w:rsid w:val="00CF5A03"/>
    <w:rsid w:val="00CF5FF7"/>
    <w:rsid w:val="00CF7F9F"/>
    <w:rsid w:val="00D00802"/>
    <w:rsid w:val="00D03C30"/>
    <w:rsid w:val="00D06357"/>
    <w:rsid w:val="00D06DC5"/>
    <w:rsid w:val="00D17C32"/>
    <w:rsid w:val="00D20DFC"/>
    <w:rsid w:val="00D24F63"/>
    <w:rsid w:val="00D25258"/>
    <w:rsid w:val="00D2534F"/>
    <w:rsid w:val="00D278C7"/>
    <w:rsid w:val="00D32EDB"/>
    <w:rsid w:val="00D33597"/>
    <w:rsid w:val="00D33E14"/>
    <w:rsid w:val="00D35B61"/>
    <w:rsid w:val="00D430F8"/>
    <w:rsid w:val="00D474B6"/>
    <w:rsid w:val="00D477CC"/>
    <w:rsid w:val="00D516DF"/>
    <w:rsid w:val="00D525DF"/>
    <w:rsid w:val="00D57E38"/>
    <w:rsid w:val="00D60B20"/>
    <w:rsid w:val="00D6320D"/>
    <w:rsid w:val="00D644D2"/>
    <w:rsid w:val="00D64F12"/>
    <w:rsid w:val="00D655FF"/>
    <w:rsid w:val="00D676C6"/>
    <w:rsid w:val="00D742FB"/>
    <w:rsid w:val="00D754FD"/>
    <w:rsid w:val="00D76ABC"/>
    <w:rsid w:val="00D80390"/>
    <w:rsid w:val="00D821AD"/>
    <w:rsid w:val="00D83D01"/>
    <w:rsid w:val="00D83E77"/>
    <w:rsid w:val="00D858A4"/>
    <w:rsid w:val="00D921A5"/>
    <w:rsid w:val="00D9243B"/>
    <w:rsid w:val="00D9348A"/>
    <w:rsid w:val="00D9397E"/>
    <w:rsid w:val="00D95D0A"/>
    <w:rsid w:val="00D95E65"/>
    <w:rsid w:val="00D95E7E"/>
    <w:rsid w:val="00D96F1A"/>
    <w:rsid w:val="00DA1AFC"/>
    <w:rsid w:val="00DA2A6C"/>
    <w:rsid w:val="00DA3C0C"/>
    <w:rsid w:val="00DA61E3"/>
    <w:rsid w:val="00DB5F76"/>
    <w:rsid w:val="00DB6330"/>
    <w:rsid w:val="00DB7284"/>
    <w:rsid w:val="00DB78C5"/>
    <w:rsid w:val="00DC08E7"/>
    <w:rsid w:val="00DD3B3B"/>
    <w:rsid w:val="00DD3B74"/>
    <w:rsid w:val="00DE1BE7"/>
    <w:rsid w:val="00DE556F"/>
    <w:rsid w:val="00DF0F38"/>
    <w:rsid w:val="00DF18C9"/>
    <w:rsid w:val="00DF24F0"/>
    <w:rsid w:val="00DF34CF"/>
    <w:rsid w:val="00DF7651"/>
    <w:rsid w:val="00E015BB"/>
    <w:rsid w:val="00E06110"/>
    <w:rsid w:val="00E10A49"/>
    <w:rsid w:val="00E12168"/>
    <w:rsid w:val="00E13F8A"/>
    <w:rsid w:val="00E173F7"/>
    <w:rsid w:val="00E1790C"/>
    <w:rsid w:val="00E21122"/>
    <w:rsid w:val="00E26427"/>
    <w:rsid w:val="00E339FB"/>
    <w:rsid w:val="00E34A66"/>
    <w:rsid w:val="00E408DF"/>
    <w:rsid w:val="00E42BCF"/>
    <w:rsid w:val="00E4674A"/>
    <w:rsid w:val="00E53CD2"/>
    <w:rsid w:val="00E57361"/>
    <w:rsid w:val="00E57672"/>
    <w:rsid w:val="00E66202"/>
    <w:rsid w:val="00E66565"/>
    <w:rsid w:val="00E66DA5"/>
    <w:rsid w:val="00E76379"/>
    <w:rsid w:val="00E830E9"/>
    <w:rsid w:val="00E834F8"/>
    <w:rsid w:val="00E83C59"/>
    <w:rsid w:val="00E867B9"/>
    <w:rsid w:val="00E921AA"/>
    <w:rsid w:val="00E92D2C"/>
    <w:rsid w:val="00E9583E"/>
    <w:rsid w:val="00EA023E"/>
    <w:rsid w:val="00EA0D08"/>
    <w:rsid w:val="00EA0ED9"/>
    <w:rsid w:val="00EA41D3"/>
    <w:rsid w:val="00EB0E9E"/>
    <w:rsid w:val="00EB2F1A"/>
    <w:rsid w:val="00EC005A"/>
    <w:rsid w:val="00EC0F30"/>
    <w:rsid w:val="00EC424C"/>
    <w:rsid w:val="00EC5766"/>
    <w:rsid w:val="00EC7917"/>
    <w:rsid w:val="00ED0752"/>
    <w:rsid w:val="00ED0D2C"/>
    <w:rsid w:val="00ED382A"/>
    <w:rsid w:val="00ED4AB9"/>
    <w:rsid w:val="00ED4E90"/>
    <w:rsid w:val="00ED662A"/>
    <w:rsid w:val="00EE1BC3"/>
    <w:rsid w:val="00EE48B7"/>
    <w:rsid w:val="00EE587C"/>
    <w:rsid w:val="00F0139D"/>
    <w:rsid w:val="00F05E89"/>
    <w:rsid w:val="00F072CC"/>
    <w:rsid w:val="00F07436"/>
    <w:rsid w:val="00F10F40"/>
    <w:rsid w:val="00F141F5"/>
    <w:rsid w:val="00F1466B"/>
    <w:rsid w:val="00F20616"/>
    <w:rsid w:val="00F238B2"/>
    <w:rsid w:val="00F24CA0"/>
    <w:rsid w:val="00F24D9D"/>
    <w:rsid w:val="00F26F02"/>
    <w:rsid w:val="00F30D04"/>
    <w:rsid w:val="00F352E9"/>
    <w:rsid w:val="00F3556D"/>
    <w:rsid w:val="00F359C1"/>
    <w:rsid w:val="00F37501"/>
    <w:rsid w:val="00F40031"/>
    <w:rsid w:val="00F40270"/>
    <w:rsid w:val="00F40662"/>
    <w:rsid w:val="00F40744"/>
    <w:rsid w:val="00F40AC2"/>
    <w:rsid w:val="00F4306B"/>
    <w:rsid w:val="00F43432"/>
    <w:rsid w:val="00F54498"/>
    <w:rsid w:val="00F579DB"/>
    <w:rsid w:val="00F57CBD"/>
    <w:rsid w:val="00F60A40"/>
    <w:rsid w:val="00F61C14"/>
    <w:rsid w:val="00F641C2"/>
    <w:rsid w:val="00F6457F"/>
    <w:rsid w:val="00F64F48"/>
    <w:rsid w:val="00F6556D"/>
    <w:rsid w:val="00F704E3"/>
    <w:rsid w:val="00F70FB1"/>
    <w:rsid w:val="00F72E41"/>
    <w:rsid w:val="00F758CA"/>
    <w:rsid w:val="00F7763D"/>
    <w:rsid w:val="00F82D81"/>
    <w:rsid w:val="00F82E66"/>
    <w:rsid w:val="00F865E4"/>
    <w:rsid w:val="00F87664"/>
    <w:rsid w:val="00F87C46"/>
    <w:rsid w:val="00F90A7F"/>
    <w:rsid w:val="00F938AB"/>
    <w:rsid w:val="00F95B7C"/>
    <w:rsid w:val="00F95C5F"/>
    <w:rsid w:val="00F96282"/>
    <w:rsid w:val="00FA0D41"/>
    <w:rsid w:val="00FA3081"/>
    <w:rsid w:val="00FA39EE"/>
    <w:rsid w:val="00FA53AA"/>
    <w:rsid w:val="00FA79CB"/>
    <w:rsid w:val="00FA7FB7"/>
    <w:rsid w:val="00FB104A"/>
    <w:rsid w:val="00FB248C"/>
    <w:rsid w:val="00FB3F6B"/>
    <w:rsid w:val="00FC0C41"/>
    <w:rsid w:val="00FC2827"/>
    <w:rsid w:val="00FC313C"/>
    <w:rsid w:val="00FC57BC"/>
    <w:rsid w:val="00FD1C7C"/>
    <w:rsid w:val="00FD4A05"/>
    <w:rsid w:val="00FE05A9"/>
    <w:rsid w:val="00FE1EBF"/>
    <w:rsid w:val="00FE6363"/>
    <w:rsid w:val="00FE6540"/>
    <w:rsid w:val="00FF0A66"/>
    <w:rsid w:val="00FF3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oNotEmbedSmartTags/>
  <w:decimalSymbol w:val="."/>
  <w:listSeparator w:val=","/>
  <w14:docId w14:val="49555E4B"/>
  <w15:docId w15:val="{640011ED-94D9-4404-A732-7DF7B021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5ADF"/>
    <w:pPr>
      <w:suppressAutoHyphens/>
    </w:pPr>
    <w:rPr>
      <w:rFonts w:ascii="Arial" w:eastAsia="Arial Unicode MS" w:hAnsi="Arial" w:cs="Arial"/>
      <w:color w:val="000000"/>
      <w:kern w:val="1"/>
      <w:sz w:val="24"/>
      <w:szCs w:val="24"/>
      <w:lang w:val="en-GB" w:eastAsia="hi-IN" w:bidi="hi-IN"/>
    </w:rPr>
  </w:style>
  <w:style w:type="paragraph" w:styleId="Heading1">
    <w:name w:val="heading 1"/>
    <w:basedOn w:val="Normal"/>
    <w:next w:val="BodyText"/>
    <w:qFormat/>
    <w:rsid w:val="00525ADF"/>
    <w:pPr>
      <w:keepNext/>
      <w:outlineLvl w:val="0"/>
    </w:pPr>
    <w:rPr>
      <w:b/>
      <w:bCs/>
      <w:color w:val="008080"/>
    </w:rPr>
  </w:style>
  <w:style w:type="paragraph" w:styleId="Heading2">
    <w:name w:val="heading 2"/>
    <w:basedOn w:val="Normal"/>
    <w:next w:val="BodyText"/>
    <w:qFormat/>
    <w:rsid w:val="00525ADF"/>
    <w:pPr>
      <w:keepNext/>
      <w:numPr>
        <w:ilvl w:val="1"/>
        <w:numId w:val="1"/>
      </w:numPr>
      <w:outlineLvl w:val="1"/>
    </w:pPr>
    <w:rPr>
      <w:b/>
      <w:bCs/>
      <w:sz w:val="21"/>
    </w:rPr>
  </w:style>
  <w:style w:type="paragraph" w:styleId="Heading3">
    <w:name w:val="heading 3"/>
    <w:basedOn w:val="Normal"/>
    <w:next w:val="BodyText"/>
    <w:qFormat/>
    <w:rsid w:val="00525ADF"/>
    <w:pPr>
      <w:keepNext/>
      <w:numPr>
        <w:ilvl w:val="2"/>
        <w:numId w:val="1"/>
      </w:numPr>
      <w:outlineLvl w:val="2"/>
    </w:pPr>
    <w:rPr>
      <w:b/>
      <w:bCs/>
      <w:sz w:val="28"/>
      <w:u w:val="single"/>
    </w:rPr>
  </w:style>
  <w:style w:type="paragraph" w:styleId="Heading4">
    <w:name w:val="heading 4"/>
    <w:basedOn w:val="Normal"/>
    <w:next w:val="BodyText"/>
    <w:qFormat/>
    <w:rsid w:val="00525ADF"/>
    <w:pPr>
      <w:keepNext/>
      <w:numPr>
        <w:ilvl w:val="3"/>
        <w:numId w:val="1"/>
      </w:numPr>
      <w:jc w:val="center"/>
      <w:outlineLvl w:val="3"/>
    </w:pPr>
    <w:rPr>
      <w:b/>
      <w:bCs/>
      <w:color w:val="008080"/>
      <w:sz w:val="36"/>
      <w:szCs w:val="36"/>
    </w:rPr>
  </w:style>
  <w:style w:type="paragraph" w:styleId="Heading5">
    <w:name w:val="heading 5"/>
    <w:basedOn w:val="Normal"/>
    <w:next w:val="BodyText"/>
    <w:qFormat/>
    <w:rsid w:val="00525ADF"/>
    <w:pPr>
      <w:keepNext/>
      <w:numPr>
        <w:ilvl w:val="4"/>
        <w:numId w:val="1"/>
      </w:numPr>
      <w:jc w:val="both"/>
      <w:outlineLvl w:val="4"/>
    </w:pPr>
    <w:rPr>
      <w:b/>
      <w:bCs/>
      <w:color w:val="00808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olo1Carattere">
    <w:name w:val="Titolo 1 Carattere"/>
    <w:rsid w:val="00525ADF"/>
    <w:rPr>
      <w:rFonts w:ascii="Cambria" w:hAnsi="Cambria"/>
      <w:b/>
      <w:bCs/>
      <w:kern w:val="1"/>
      <w:sz w:val="32"/>
      <w:szCs w:val="32"/>
      <w:lang w:val="fr-FR"/>
    </w:rPr>
  </w:style>
  <w:style w:type="character" w:customStyle="1" w:styleId="Titolo2Carattere">
    <w:name w:val="Titolo 2 Carattere"/>
    <w:rsid w:val="00525ADF"/>
    <w:rPr>
      <w:rFonts w:ascii="Cambria" w:hAnsi="Cambria"/>
      <w:b/>
      <w:bCs/>
      <w:i/>
      <w:iCs/>
      <w:sz w:val="28"/>
      <w:szCs w:val="28"/>
      <w:lang w:val="fr-FR"/>
    </w:rPr>
  </w:style>
  <w:style w:type="character" w:customStyle="1" w:styleId="Titolo3Carattere">
    <w:name w:val="Titolo 3 Carattere"/>
    <w:rsid w:val="00525ADF"/>
    <w:rPr>
      <w:rFonts w:ascii="Cambria" w:hAnsi="Cambria"/>
      <w:b/>
      <w:bCs/>
      <w:sz w:val="26"/>
      <w:szCs w:val="26"/>
      <w:lang w:val="fr-FR"/>
    </w:rPr>
  </w:style>
  <w:style w:type="character" w:customStyle="1" w:styleId="Titolo4Carattere">
    <w:name w:val="Titolo 4 Carattere"/>
    <w:rsid w:val="00525ADF"/>
    <w:rPr>
      <w:rFonts w:ascii="Calibri" w:hAnsi="Calibri"/>
      <w:b/>
      <w:bCs/>
      <w:sz w:val="28"/>
      <w:szCs w:val="28"/>
      <w:lang w:val="fr-FR"/>
    </w:rPr>
  </w:style>
  <w:style w:type="character" w:customStyle="1" w:styleId="Titolo5Carattere">
    <w:name w:val="Titolo 5 Carattere"/>
    <w:rsid w:val="00525ADF"/>
    <w:rPr>
      <w:rFonts w:ascii="Calibri" w:hAnsi="Calibri"/>
      <w:b/>
      <w:bCs/>
      <w:i/>
      <w:iCs/>
      <w:sz w:val="26"/>
      <w:szCs w:val="26"/>
      <w:lang w:val="fr-FR"/>
    </w:rPr>
  </w:style>
  <w:style w:type="character" w:styleId="Emphasis">
    <w:name w:val="Emphasis"/>
    <w:qFormat/>
    <w:rsid w:val="00525ADF"/>
    <w:rPr>
      <w:rFonts w:cs="Times New Roman"/>
      <w:b/>
      <w:bCs/>
      <w:i/>
      <w:iCs/>
    </w:rPr>
  </w:style>
  <w:style w:type="character" w:styleId="Hyperlink">
    <w:name w:val="Hyperlink"/>
    <w:rsid w:val="00525ADF"/>
    <w:rPr>
      <w:rFonts w:cs="Times New Roman"/>
      <w:color w:val="0000FF"/>
      <w:u w:val="single"/>
    </w:rPr>
  </w:style>
  <w:style w:type="character" w:styleId="FollowedHyperlink">
    <w:name w:val="FollowedHyperlink"/>
    <w:rsid w:val="00525ADF"/>
    <w:rPr>
      <w:rFonts w:cs="Times New Roman"/>
      <w:color w:val="800080"/>
      <w:u w:val="single"/>
    </w:rPr>
  </w:style>
  <w:style w:type="character" w:customStyle="1" w:styleId="RientrocorpodeltestoCarattere">
    <w:name w:val="Rientro corpo del testo Carattere"/>
    <w:rsid w:val="00525ADF"/>
    <w:rPr>
      <w:sz w:val="24"/>
      <w:szCs w:val="24"/>
      <w:lang w:val="fr-FR"/>
    </w:rPr>
  </w:style>
  <w:style w:type="character" w:customStyle="1" w:styleId="Corpodeltesto2Carattere">
    <w:name w:val="Corpo del testo 2 Carattere"/>
    <w:rsid w:val="00525ADF"/>
    <w:rPr>
      <w:sz w:val="24"/>
      <w:szCs w:val="24"/>
      <w:lang w:val="fr-FR"/>
    </w:rPr>
  </w:style>
  <w:style w:type="character" w:customStyle="1" w:styleId="CorpodeltestoCarattere">
    <w:name w:val="Corpo del testo Carattere"/>
    <w:rsid w:val="00525ADF"/>
    <w:rPr>
      <w:sz w:val="24"/>
      <w:szCs w:val="24"/>
      <w:lang w:val="fr-FR"/>
    </w:rPr>
  </w:style>
  <w:style w:type="character" w:customStyle="1" w:styleId="BalloonTextChar">
    <w:name w:val="Balloon Text Char"/>
    <w:rsid w:val="00525ADF"/>
    <w:rPr>
      <w:sz w:val="0"/>
      <w:szCs w:val="0"/>
      <w:lang w:val="fr-FR"/>
    </w:rPr>
  </w:style>
  <w:style w:type="character" w:customStyle="1" w:styleId="TestofumettoCarattere">
    <w:name w:val="Testo fumetto Carattere"/>
    <w:rsid w:val="00525ADF"/>
    <w:rPr>
      <w:rFonts w:ascii="Tahoma" w:hAnsi="Tahoma" w:cs="Tahoma"/>
      <w:sz w:val="16"/>
      <w:szCs w:val="16"/>
    </w:rPr>
  </w:style>
  <w:style w:type="character" w:customStyle="1" w:styleId="PreformattatoHTMLCarattere">
    <w:name w:val="Preformattato HTML Carattere"/>
    <w:rsid w:val="00525ADF"/>
    <w:rPr>
      <w:rFonts w:ascii="Courier New" w:hAnsi="Courier New" w:cs="Courier New"/>
      <w:sz w:val="20"/>
      <w:szCs w:val="20"/>
      <w:lang w:val="fr-FR"/>
    </w:rPr>
  </w:style>
  <w:style w:type="character" w:customStyle="1" w:styleId="ListLabel1">
    <w:name w:val="ListLabel 1"/>
    <w:rsid w:val="00525ADF"/>
    <w:rPr>
      <w:sz w:val="24"/>
    </w:rPr>
  </w:style>
  <w:style w:type="character" w:customStyle="1" w:styleId="ListLabel2">
    <w:name w:val="ListLabel 2"/>
    <w:rsid w:val="00525ADF"/>
    <w:rPr>
      <w:color w:val="00000A"/>
    </w:rPr>
  </w:style>
  <w:style w:type="character" w:customStyle="1" w:styleId="ListLabel3">
    <w:name w:val="ListLabel 3"/>
    <w:rsid w:val="00525ADF"/>
    <w:rPr>
      <w:sz w:val="20"/>
    </w:rPr>
  </w:style>
  <w:style w:type="character" w:customStyle="1" w:styleId="Bullets">
    <w:name w:val="Bullets"/>
    <w:rsid w:val="00525ADF"/>
    <w:rPr>
      <w:rFonts w:ascii="OpenSymbol" w:eastAsia="OpenSymbol" w:hAnsi="OpenSymbol" w:cs="OpenSymbol"/>
    </w:rPr>
  </w:style>
  <w:style w:type="paragraph" w:customStyle="1" w:styleId="Heading">
    <w:name w:val="Heading"/>
    <w:basedOn w:val="Normal"/>
    <w:next w:val="BodyText"/>
    <w:rsid w:val="00525ADF"/>
    <w:pPr>
      <w:keepNext/>
      <w:spacing w:before="240" w:after="120"/>
    </w:pPr>
    <w:rPr>
      <w:rFonts w:cs="Arial Unicode MS"/>
      <w:sz w:val="28"/>
      <w:szCs w:val="28"/>
    </w:rPr>
  </w:style>
  <w:style w:type="paragraph" w:styleId="BodyText">
    <w:name w:val="Body Text"/>
    <w:basedOn w:val="Normal"/>
    <w:rsid w:val="00525ADF"/>
    <w:rPr>
      <w:sz w:val="23"/>
      <w:szCs w:val="23"/>
    </w:rPr>
  </w:style>
  <w:style w:type="paragraph" w:styleId="List">
    <w:name w:val="List"/>
    <w:basedOn w:val="BodyText"/>
    <w:rsid w:val="00525ADF"/>
  </w:style>
  <w:style w:type="paragraph" w:styleId="Caption">
    <w:name w:val="caption"/>
    <w:basedOn w:val="Normal"/>
    <w:qFormat/>
    <w:rsid w:val="00525ADF"/>
    <w:pPr>
      <w:suppressLineNumbers/>
      <w:spacing w:before="120" w:after="120"/>
    </w:pPr>
    <w:rPr>
      <w:i/>
      <w:iCs/>
    </w:rPr>
  </w:style>
  <w:style w:type="paragraph" w:customStyle="1" w:styleId="Index">
    <w:name w:val="Index"/>
    <w:basedOn w:val="Normal"/>
    <w:rsid w:val="00525ADF"/>
    <w:pPr>
      <w:suppressLineNumbers/>
    </w:pPr>
  </w:style>
  <w:style w:type="paragraph" w:customStyle="1" w:styleId="Corpsdetexte21">
    <w:name w:val="Corps de texte 21"/>
    <w:basedOn w:val="Normal"/>
    <w:rsid w:val="00525ADF"/>
    <w:pPr>
      <w:jc w:val="both"/>
    </w:pPr>
  </w:style>
  <w:style w:type="paragraph" w:styleId="BodyTextIndent">
    <w:name w:val="Body Text Indent"/>
    <w:basedOn w:val="Normal"/>
    <w:rsid w:val="00525ADF"/>
    <w:pPr>
      <w:ind w:left="283" w:firstLine="708"/>
      <w:jc w:val="both"/>
    </w:pPr>
  </w:style>
  <w:style w:type="paragraph" w:styleId="BodyText2">
    <w:name w:val="Body Text 2"/>
    <w:basedOn w:val="Normal"/>
    <w:rsid w:val="00525ADF"/>
    <w:pPr>
      <w:jc w:val="both"/>
    </w:pPr>
    <w:rPr>
      <w:sz w:val="22"/>
    </w:rPr>
  </w:style>
  <w:style w:type="paragraph" w:styleId="BalloonText">
    <w:name w:val="Balloon Text"/>
    <w:basedOn w:val="Normal"/>
    <w:rsid w:val="00525ADF"/>
    <w:rPr>
      <w:rFonts w:ascii="Tahoma" w:hAnsi="Tahoma" w:cs="Tahoma"/>
      <w:sz w:val="16"/>
      <w:szCs w:val="16"/>
    </w:rPr>
  </w:style>
  <w:style w:type="paragraph" w:styleId="HTMLPreformatted">
    <w:name w:val="HTML Preformatted"/>
    <w:basedOn w:val="Normal"/>
    <w:rsid w:val="00525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Achievement">
    <w:name w:val="Achievement"/>
    <w:basedOn w:val="BodyText"/>
    <w:rsid w:val="00525ADF"/>
    <w:pPr>
      <w:spacing w:after="60" w:line="240" w:lineRule="atLeast"/>
      <w:ind w:left="240" w:hanging="240"/>
      <w:jc w:val="both"/>
    </w:pPr>
    <w:rPr>
      <w:rFonts w:ascii="Garamond" w:hAnsi="Garamond"/>
      <w:sz w:val="22"/>
      <w:szCs w:val="22"/>
    </w:rPr>
  </w:style>
  <w:style w:type="paragraph" w:styleId="ListParagraph">
    <w:name w:val="List Paragraph"/>
    <w:basedOn w:val="Normal"/>
    <w:qFormat/>
    <w:rsid w:val="00525ADF"/>
    <w:pPr>
      <w:spacing w:after="200" w:line="276" w:lineRule="auto"/>
      <w:ind w:left="720"/>
    </w:pPr>
    <w:rPr>
      <w:rFonts w:ascii="Calibri" w:hAnsi="Calibri"/>
      <w:sz w:val="22"/>
      <w:szCs w:val="22"/>
    </w:rPr>
  </w:style>
  <w:style w:type="paragraph" w:customStyle="1" w:styleId="Risultato">
    <w:name w:val="Risultato"/>
    <w:basedOn w:val="BodyText"/>
    <w:rsid w:val="00525ADF"/>
    <w:pPr>
      <w:spacing w:after="60" w:line="220" w:lineRule="atLeast"/>
      <w:ind w:right="245"/>
    </w:pPr>
    <w:rPr>
      <w:rFonts w:ascii="Arial Narrow" w:hAnsi="Arial Narrow"/>
      <w:sz w:val="20"/>
      <w:szCs w:val="20"/>
      <w:lang w:val="en-US"/>
    </w:rPr>
  </w:style>
  <w:style w:type="paragraph" w:customStyle="1" w:styleId="Sections">
    <w:name w:val="Sections"/>
    <w:basedOn w:val="Normal"/>
    <w:qFormat/>
    <w:rsid w:val="00AA3E4C"/>
    <w:pPr>
      <w:suppressAutoHyphens w:val="0"/>
      <w:spacing w:line="240" w:lineRule="atLeast"/>
    </w:pPr>
    <w:rPr>
      <w:rFonts w:eastAsia="Times New Roman" w:cs="Times New Roman"/>
      <w:b/>
      <w:color w:val="0066CC"/>
      <w:kern w:val="0"/>
      <w:lang w:eastAsia="en-US" w:bidi="ar-SA"/>
    </w:rPr>
  </w:style>
  <w:style w:type="paragraph" w:customStyle="1" w:styleId="BodyTextLatinHelvetica">
    <w:name w:val="Body Text + (Latin) Helvetica"/>
    <w:aliases w:val="11 pt,Line spacing:  Multiple 1.15 li"/>
    <w:basedOn w:val="BodyText"/>
    <w:rsid w:val="00BA3895"/>
    <w:pPr>
      <w:spacing w:line="276" w:lineRule="auto"/>
    </w:pPr>
    <w:rPr>
      <w:rFonts w:ascii="Helvetica" w:hAnsi="Helvetica"/>
      <w:sz w:val="22"/>
      <w:szCs w:val="22"/>
      <w:lang w:val="en-US"/>
    </w:rPr>
  </w:style>
  <w:style w:type="paragraph" w:styleId="NormalWeb">
    <w:name w:val="Normal (Web)"/>
    <w:basedOn w:val="Normal"/>
    <w:semiHidden/>
    <w:unhideWhenUsed/>
    <w:rsid w:val="00C629C9"/>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www.infor.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pssp.soimo.com/Messages" TargetMode="External" /><Relationship Id="rId5" Type="http://schemas.openxmlformats.org/officeDocument/2006/relationships/image" Target="media/image3.gif" /><Relationship Id="rId4" Type="http://schemas.openxmlformats.org/officeDocument/2006/relationships/webSettings" Target="webSettings.xml" /><Relationship Id="rId9" Type="http://schemas.openxmlformats.org/officeDocument/2006/relationships/theme" Target="theme/theme1.xml" /></Relationships>
</file>

<file path=word/_rels/numbering.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Sabrina Benaouadi</vt:lpstr>
    </vt:vector>
  </TitlesOfParts>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Sabrina Benaouadi</dc:title>
  <dc:subject/>
  <dc:creator>Kashif Jilani</dc:creator>
  <cp:keywords/>
  <dc:description/>
  <cp:lastModifiedBy>Kashif Jilani</cp:lastModifiedBy>
  <cp:revision>2</cp:revision>
  <cp:lastPrinted>2010-03-01T13:09:00Z</cp:lastPrinted>
  <dcterms:created xsi:type="dcterms:W3CDTF">2026-05-07T22:13:00Z</dcterms:created>
  <dcterms:modified xsi:type="dcterms:W3CDTF">2026-05-07T22:13:00Z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Boomscud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